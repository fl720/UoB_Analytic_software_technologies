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41BC29" w14:textId="57D4167C" w:rsidR="008018D7" w:rsidRPr="002361CB" w:rsidRDefault="00BD5840" w:rsidP="00B24A3F">
      <w:pPr>
        <w:pStyle w:val="CWTitle"/>
        <w:spacing w:before="0" w:after="0"/>
        <w:jc w:val="center"/>
        <w:rPr>
          <w:rFonts w:ascii="Aptos" w:hAnsi="Aptos" w:cs="Noto Sans Oriya"/>
          <w:sz w:val="36"/>
          <w:szCs w:val="40"/>
        </w:rPr>
      </w:pPr>
      <w:r>
        <w:rPr>
          <w:rFonts w:ascii="Aptos" w:hAnsi="Aptos" w:cs="Noto Sans Oriya"/>
        </w:rPr>
        <w:t xml:space="preserve">CM52055 – Analytic software technologies </w:t>
      </w:r>
      <w:r>
        <w:rPr>
          <w:rFonts w:ascii="Aptos" w:hAnsi="Aptos" w:cs="Noto Sans Oriya"/>
          <w:sz w:val="36"/>
          <w:szCs w:val="40"/>
        </w:rPr>
        <w:t>Coursework: Data Science Project</w:t>
      </w:r>
    </w:p>
    <w:p w14:paraId="1960E8B8" w14:textId="05BBDD9C" w:rsidR="00B95928" w:rsidRPr="002361CB" w:rsidRDefault="000A0855" w:rsidP="00B24A3F">
      <w:pPr>
        <w:pStyle w:val="CWBody"/>
        <w:jc w:val="center"/>
        <w:rPr>
          <w:rFonts w:ascii="Aptos" w:hAnsi="Aptos" w:cs="Noto Sans Oriya"/>
          <w:b/>
          <w:bCs/>
          <w:sz w:val="28"/>
          <w:szCs w:val="28"/>
        </w:rPr>
      </w:pPr>
      <w:r>
        <w:rPr>
          <w:rFonts w:ascii="Aptos" w:hAnsi="Aptos" w:cs="Noto Sans Oriya"/>
          <w:b/>
          <w:bCs/>
          <w:sz w:val="28"/>
          <w:szCs w:val="28"/>
        </w:rPr>
        <w:t>Dr Moody Alam &amp; Dr Alok Joshi</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2"/>
      </w:tblGrid>
      <w:tr w:rsidR="00B95928" w:rsidRPr="002361CB" w14:paraId="7A6676B6" w14:textId="77777777" w:rsidTr="00BA2519">
        <w:tc>
          <w:tcPr>
            <w:tcW w:w="9782" w:type="dxa"/>
          </w:tcPr>
          <w:p w14:paraId="26A71323" w14:textId="3E60956E" w:rsidR="00B95928" w:rsidRPr="002361CB" w:rsidRDefault="00B95928" w:rsidP="007250C3">
            <w:pPr>
              <w:pStyle w:val="CWBody"/>
              <w:rPr>
                <w:rFonts w:ascii="Aptos" w:hAnsi="Aptos" w:cs="Noto Sans Oriya"/>
                <w:b/>
                <w:bCs/>
                <w:sz w:val="24"/>
                <w:szCs w:val="24"/>
              </w:rPr>
            </w:pPr>
            <w:r>
              <w:rPr>
                <w:rFonts w:ascii="Aptos" w:hAnsi="Aptos" w:cs="Noto Sans Oriya"/>
                <w:b/>
                <w:bCs/>
                <w:sz w:val="24"/>
                <w:szCs w:val="24"/>
                <w:u w:val="single"/>
              </w:rPr>
              <w:t>Set</w:t>
            </w:r>
            <w:r>
              <w:rPr>
                <w:rFonts w:ascii="Aptos" w:hAnsi="Aptos" w:cs="Noto Sans Oriya"/>
                <w:b/>
                <w:bCs/>
                <w:sz w:val="24"/>
                <w:szCs w:val="24"/>
              </w:rPr>
              <w:t>:</w:t>
            </w:r>
            <w:r>
              <w:rPr>
                <w:rFonts w:ascii="Aptos" w:hAnsi="Aptos" w:cs="Noto Sans Oriya"/>
                <w:sz w:val="24"/>
                <w:szCs w:val="24"/>
              </w:rPr>
              <w:t xml:space="preserve"> </w:t>
            </w:r>
            <w:r>
              <w:rPr>
                <w:rFonts w:ascii="Aptos" w:hAnsi="Aptos" w:cs="Calibri"/>
                <w:sz w:val="24"/>
                <w:szCs w:val="24"/>
              </w:rPr>
              <w:t xml:space="preserve">Tuesday </w:t>
            </w:r>
            <w:r>
              <w:rPr>
                <w:rFonts w:ascii="Aptos" w:hAnsi="Aptos" w:cs="Noto Sans Oriya"/>
                <w:sz w:val="24"/>
                <w:szCs w:val="24"/>
              </w:rPr>
              <w:t>27/10/2026 (Week 5)</w:t>
            </w:r>
          </w:p>
          <w:p w14:paraId="7295DDAF" w14:textId="1C591C37" w:rsidR="00B95928" w:rsidRPr="002361CB" w:rsidRDefault="00B95928" w:rsidP="007250C3">
            <w:pPr>
              <w:pStyle w:val="CWBody"/>
              <w:rPr>
                <w:rFonts w:ascii="Aptos" w:hAnsi="Aptos" w:cs="Noto Sans Oriya"/>
                <w:b/>
                <w:bCs/>
                <w:sz w:val="24"/>
                <w:szCs w:val="24"/>
              </w:rPr>
            </w:pPr>
            <w:r>
              <w:rPr>
                <w:rFonts w:ascii="Aptos" w:hAnsi="Aptos" w:cs="Noto Sans Oriya"/>
                <w:b/>
                <w:bCs/>
                <w:sz w:val="24"/>
                <w:szCs w:val="24"/>
                <w:u w:val="single"/>
              </w:rPr>
              <w:t>Due</w:t>
            </w:r>
            <w:r>
              <w:rPr>
                <w:rFonts w:ascii="Aptos" w:hAnsi="Aptos" w:cs="Noto Sans Oriya"/>
                <w:b/>
                <w:bCs/>
                <w:sz w:val="24"/>
                <w:szCs w:val="24"/>
              </w:rPr>
              <w:t xml:space="preserve">: </w:t>
            </w:r>
            <w:r>
              <w:rPr>
                <w:rFonts w:ascii="Aptos" w:hAnsi="Aptos" w:cs="Noto Sans Oriya"/>
                <w:sz w:val="24"/>
                <w:szCs w:val="24"/>
              </w:rPr>
              <w:t>Monday 04/01/2027, 8pm</w:t>
            </w:r>
          </w:p>
        </w:tc>
      </w:tr>
      <w:tr w:rsidR="00B95928" w:rsidRPr="002361CB" w14:paraId="3A144D8A" w14:textId="77777777" w:rsidTr="00BA2519">
        <w:tc>
          <w:tcPr>
            <w:tcW w:w="9782" w:type="dxa"/>
          </w:tcPr>
          <w:p w14:paraId="72AE3764" w14:textId="77777777" w:rsidR="00F5499A" w:rsidRPr="002361CB" w:rsidRDefault="00B95928" w:rsidP="007250C3">
            <w:pPr>
              <w:pStyle w:val="CWBody"/>
              <w:rPr>
                <w:rFonts w:ascii="Aptos" w:hAnsi="Aptos" w:cs="Noto Sans Oriya"/>
                <w:b/>
                <w:bCs/>
                <w:sz w:val="24"/>
                <w:szCs w:val="24"/>
              </w:rPr>
            </w:pPr>
            <w:r>
              <w:rPr>
                <w:rFonts w:ascii="Aptos" w:hAnsi="Aptos" w:cs="Noto Sans Oriya"/>
                <w:b/>
                <w:bCs/>
                <w:sz w:val="24"/>
                <w:szCs w:val="24"/>
                <w:u w:val="single"/>
              </w:rPr>
              <w:t>Percentage of overall unit mark</w:t>
            </w:r>
            <w:r>
              <w:rPr>
                <w:rFonts w:ascii="Aptos" w:hAnsi="Aptos" w:cs="Noto Sans Oriya"/>
                <w:sz w:val="24"/>
                <w:szCs w:val="24"/>
              </w:rPr>
              <w:t>: 100%</w:t>
            </w:r>
          </w:p>
          <w:p w14:paraId="47E512F0" w14:textId="480F68A9" w:rsidR="00F5499A" w:rsidRPr="002361CB" w:rsidRDefault="00F5499A" w:rsidP="007250C3">
            <w:pPr>
              <w:pStyle w:val="CWBody"/>
              <w:rPr>
                <w:rFonts w:ascii="Aptos" w:hAnsi="Aptos" w:cs="Noto Sans Oriya"/>
                <w:b/>
                <w:bCs/>
                <w:sz w:val="24"/>
                <w:szCs w:val="24"/>
              </w:rPr>
            </w:pPr>
            <w:r>
              <w:rPr>
                <w:rFonts w:ascii="Aptos" w:hAnsi="Aptos" w:cs="Noto Sans Oriya"/>
                <w:b/>
                <w:bCs/>
                <w:sz w:val="24"/>
                <w:szCs w:val="24"/>
                <w:u w:val="single"/>
              </w:rPr>
              <w:t>Passing mark</w:t>
            </w:r>
            <w:r>
              <w:rPr>
                <w:rFonts w:ascii="Aptos" w:hAnsi="Aptos" w:cs="Noto Sans Oriya"/>
                <w:sz w:val="24"/>
                <w:szCs w:val="24"/>
              </w:rPr>
              <w:t>: 50</w:t>
            </w:r>
            <w:r>
              <w:rPr>
                <w:rFonts w:ascii="Aptos" w:hAnsi="Aptos" w:cs="Noto Sans Oriya"/>
                <w:b/>
                <w:bCs/>
                <w:sz w:val="24"/>
                <w:szCs w:val="24"/>
              </w:rPr>
              <w:t>%</w:t>
            </w:r>
          </w:p>
        </w:tc>
      </w:tr>
      <w:tr w:rsidR="00B95928" w:rsidRPr="002361CB" w14:paraId="1EDB01FF" w14:textId="77777777" w:rsidTr="00BA2519">
        <w:tc>
          <w:tcPr>
            <w:tcW w:w="9782" w:type="dxa"/>
            <w:tcBorders>
              <w:bottom w:val="single" w:sz="4" w:space="0" w:color="auto"/>
            </w:tcBorders>
          </w:tcPr>
          <w:p w14:paraId="37EF847F" w14:textId="68ACB6BB" w:rsidR="00B95928" w:rsidRPr="002361CB" w:rsidRDefault="00B95928" w:rsidP="007250C3">
            <w:pPr>
              <w:pStyle w:val="CWBody"/>
              <w:jc w:val="left"/>
              <w:rPr>
                <w:rFonts w:ascii="Aptos" w:hAnsi="Aptos" w:cs="Noto Sans Oriya"/>
                <w:b/>
                <w:bCs/>
                <w:sz w:val="24"/>
                <w:szCs w:val="24"/>
              </w:rPr>
            </w:pPr>
            <w:r>
              <w:rPr>
                <w:rFonts w:ascii="Aptos" w:hAnsi="Aptos" w:cs="Noto Sans Oriya"/>
                <w:b/>
                <w:bCs/>
                <w:sz w:val="24"/>
                <w:szCs w:val="24"/>
                <w:u w:val="single"/>
              </w:rPr>
              <w:t>Submission Location</w:t>
            </w:r>
            <w:r>
              <w:rPr>
                <w:rFonts w:ascii="Aptos" w:hAnsi="Aptos" w:cs="Noto Sans Oriya"/>
                <w:b/>
                <w:bCs/>
                <w:sz w:val="24"/>
                <w:szCs w:val="24"/>
              </w:rPr>
              <w:t xml:space="preserve">: </w:t>
            </w:r>
            <w:r>
              <w:rPr>
                <w:rFonts w:ascii="Aptos" w:hAnsi="Aptos" w:cs="Noto Sans Oriya"/>
                <w:sz w:val="24"/>
                <w:szCs w:val="24"/>
              </w:rPr>
              <w:t>Moodle</w:t>
            </w:r>
          </w:p>
          <w:p w14:paraId="2EFD776F" w14:textId="3DA23A5C" w:rsidR="002E1571" w:rsidRPr="00A83F03" w:rsidRDefault="002E1571" w:rsidP="002E1571">
            <w:pPr>
              <w:pStyle w:val="CWBody"/>
              <w:jc w:val="left"/>
              <w:rPr>
                <w:rFonts w:ascii="Aptos" w:hAnsi="Aptos" w:cs="Noto Sans Oriya"/>
                <w:b/>
                <w:bCs/>
                <w:sz w:val="24"/>
                <w:szCs w:val="24"/>
              </w:rPr>
            </w:pPr>
            <w:r>
              <w:rPr>
                <w:rFonts w:ascii="Aptos" w:hAnsi="Aptos" w:cs="Noto Sans Oriya"/>
                <w:b/>
                <w:bCs/>
                <w:sz w:val="24"/>
                <w:szCs w:val="24"/>
                <w:u w:val="single"/>
              </w:rPr>
              <w:t>Submission Components</w:t>
            </w:r>
            <w:r>
              <w:rPr>
                <w:rFonts w:ascii="Aptos" w:hAnsi="Aptos" w:cs="Noto Sans Oriya"/>
                <w:b/>
                <w:bCs/>
                <w:sz w:val="24"/>
                <w:szCs w:val="24"/>
              </w:rPr>
              <w:t xml:space="preserve">:  </w:t>
            </w:r>
            <w:r>
              <w:rPr>
                <w:rFonts w:ascii="Aptos" w:hAnsi="Aptos" w:cs="Noto Sans Oriya"/>
                <w:sz w:val="24"/>
                <w:szCs w:val="24"/>
              </w:rPr>
              <w:t xml:space="preserve">3 files as below. </w:t>
            </w:r>
          </w:p>
          <w:p w14:paraId="4CDB9B70" w14:textId="77777777" w:rsidR="002E1571" w:rsidRPr="002361CB" w:rsidRDefault="002E1571" w:rsidP="002E1571">
            <w:pPr>
              <w:pStyle w:val="CWBody"/>
              <w:numPr>
                <w:ilvl w:val="0"/>
                <w:numId w:val="39"/>
              </w:numPr>
              <w:jc w:val="left"/>
              <w:rPr>
                <w:rFonts w:ascii="Aptos" w:hAnsi="Aptos" w:cs="Noto Sans Oriya"/>
                <w:sz w:val="24"/>
                <w:szCs w:val="24"/>
              </w:rPr>
            </w:pPr>
            <w:r>
              <w:rPr>
                <w:rFonts w:ascii="Aptos" w:hAnsi="Aptos" w:cs="Noto Sans Oriya"/>
                <w:sz w:val="24"/>
                <w:szCs w:val="24"/>
              </w:rPr>
              <w:t>Jupyter Notebook (with all cells displaying results)</w:t>
            </w:r>
          </w:p>
          <w:p w14:paraId="1FE707C8" w14:textId="77777777" w:rsidR="002E1571" w:rsidRPr="002361CB" w:rsidRDefault="002E1571" w:rsidP="002E1571">
            <w:pPr>
              <w:pStyle w:val="CWBody"/>
              <w:numPr>
                <w:ilvl w:val="0"/>
                <w:numId w:val="39"/>
              </w:numPr>
              <w:jc w:val="left"/>
              <w:rPr>
                <w:rFonts w:ascii="Aptos" w:hAnsi="Aptos" w:cs="Noto Sans Oriya"/>
                <w:sz w:val="24"/>
                <w:szCs w:val="24"/>
              </w:rPr>
            </w:pPr>
            <w:r>
              <w:rPr>
                <w:rFonts w:ascii="Aptos" w:hAnsi="Aptos" w:cs="Noto Sans Oriya"/>
                <w:sz w:val="24"/>
                <w:szCs w:val="24"/>
              </w:rPr>
              <w:t>JSON Results file</w:t>
            </w:r>
          </w:p>
          <w:p w14:paraId="7D22534D" w14:textId="77777777" w:rsidR="002E1571" w:rsidRPr="002361CB" w:rsidRDefault="002E1571" w:rsidP="002E1571">
            <w:pPr>
              <w:pStyle w:val="CWBody"/>
              <w:numPr>
                <w:ilvl w:val="0"/>
                <w:numId w:val="39"/>
              </w:numPr>
              <w:jc w:val="left"/>
              <w:rPr>
                <w:rFonts w:ascii="Aptos" w:hAnsi="Aptos" w:cs="Noto Sans Oriya"/>
                <w:sz w:val="24"/>
                <w:szCs w:val="24"/>
              </w:rPr>
            </w:pPr>
            <w:r>
              <w:rPr>
                <w:rFonts w:ascii="Aptos" w:hAnsi="Aptos" w:cs="Noto Sans Oriya"/>
                <w:sz w:val="24"/>
                <w:szCs w:val="24"/>
              </w:rPr>
              <w:t>Written report in a single document (PDF file)</w:t>
            </w:r>
          </w:p>
          <w:p w14:paraId="61D618DF" w14:textId="13A5C047" w:rsidR="00D30DD9" w:rsidRPr="00A83F03" w:rsidRDefault="002E1571" w:rsidP="00D30DD9">
            <w:pPr>
              <w:pStyle w:val="CWBody"/>
              <w:jc w:val="left"/>
              <w:rPr>
                <w:rFonts w:ascii="Aptos" w:hAnsi="Aptos" w:cs="Noto Sans Oriya"/>
                <w:b/>
                <w:bCs/>
                <w:sz w:val="24"/>
                <w:szCs w:val="24"/>
              </w:rPr>
            </w:pPr>
            <w:r>
              <w:rPr>
                <w:rFonts w:ascii="Aptos" w:hAnsi="Aptos" w:cs="Noto Sans Oriya"/>
                <w:b/>
                <w:bCs/>
                <w:sz w:val="24"/>
                <w:szCs w:val="24"/>
                <w:u w:val="single"/>
              </w:rPr>
              <w:t>Submission Format</w:t>
            </w:r>
            <w:r>
              <w:rPr>
                <w:rFonts w:ascii="Aptos" w:hAnsi="Aptos" w:cs="Noto Sans Oriya"/>
                <w:b/>
                <w:bCs/>
                <w:sz w:val="24"/>
                <w:szCs w:val="24"/>
              </w:rPr>
              <w:t xml:space="preserve">: </w:t>
            </w:r>
            <w:r>
              <w:rPr>
                <w:rFonts w:ascii="Aptos" w:hAnsi="Aptos" w:cs="Noto Sans Oriya"/>
                <w:sz w:val="24"/>
                <w:szCs w:val="24"/>
              </w:rPr>
              <w:t>3 files in the following formats:</w:t>
            </w:r>
          </w:p>
          <w:p w14:paraId="17C51C28" w14:textId="74E0742F" w:rsidR="00985AB8" w:rsidRPr="002361CB" w:rsidRDefault="00985AB8" w:rsidP="00985AB8">
            <w:pPr>
              <w:pStyle w:val="CWBody"/>
              <w:numPr>
                <w:ilvl w:val="0"/>
                <w:numId w:val="40"/>
              </w:numPr>
              <w:jc w:val="left"/>
              <w:rPr>
                <w:rFonts w:ascii="Aptos" w:hAnsi="Aptos" w:cs="Noto Sans Oriya"/>
                <w:sz w:val="24"/>
                <w:szCs w:val="24"/>
              </w:rPr>
            </w:pPr>
            <w:r>
              <w:rPr>
                <w:rFonts w:ascii="Aptos" w:hAnsi="Aptos" w:cs="Noto Sans Oriya"/>
                <w:sz w:val="24"/>
                <w:szCs w:val="24"/>
              </w:rPr>
              <w:t>Jupyter Notebook (.ipynb format)</w:t>
            </w:r>
          </w:p>
          <w:p w14:paraId="7FD5E426" w14:textId="77777777" w:rsidR="00985AB8" w:rsidRPr="002361CB" w:rsidRDefault="00985AB8" w:rsidP="00985AB8">
            <w:pPr>
              <w:pStyle w:val="CWBody"/>
              <w:numPr>
                <w:ilvl w:val="0"/>
                <w:numId w:val="40"/>
              </w:numPr>
              <w:jc w:val="left"/>
              <w:rPr>
                <w:rFonts w:ascii="Aptos" w:hAnsi="Aptos" w:cs="Noto Sans Oriya"/>
                <w:sz w:val="24"/>
                <w:szCs w:val="24"/>
              </w:rPr>
            </w:pPr>
            <w:r>
              <w:rPr>
                <w:rFonts w:ascii="Aptos" w:hAnsi="Aptos" w:cs="Noto Sans Oriya"/>
                <w:sz w:val="24"/>
                <w:szCs w:val="24"/>
              </w:rPr>
              <w:t>JSON Results file (.json format)</w:t>
            </w:r>
          </w:p>
          <w:p w14:paraId="68CD163D" w14:textId="1607CCE4" w:rsidR="00B95928" w:rsidRPr="002361CB" w:rsidRDefault="00985AB8" w:rsidP="00985AB8">
            <w:pPr>
              <w:pStyle w:val="CWBody"/>
              <w:numPr>
                <w:ilvl w:val="0"/>
                <w:numId w:val="40"/>
              </w:numPr>
              <w:jc w:val="left"/>
              <w:rPr>
                <w:rFonts w:ascii="Aptos" w:hAnsi="Aptos" w:cs="Noto Sans Oriya"/>
                <w:sz w:val="24"/>
                <w:szCs w:val="24"/>
              </w:rPr>
            </w:pPr>
            <w:r>
              <w:rPr>
                <w:rFonts w:ascii="Aptos" w:hAnsi="Aptos" w:cs="Noto Sans Oriya"/>
                <w:sz w:val="24"/>
                <w:szCs w:val="24"/>
              </w:rPr>
              <w:t>Report (PDF format)</w:t>
            </w:r>
          </w:p>
        </w:tc>
      </w:tr>
      <w:tr w:rsidR="00B95928" w:rsidRPr="002361CB" w14:paraId="35D18021" w14:textId="77777777" w:rsidTr="00BA2519">
        <w:tc>
          <w:tcPr>
            <w:tcW w:w="9782" w:type="dxa"/>
          </w:tcPr>
          <w:p w14:paraId="52E85353" w14:textId="6CBA930A" w:rsidR="00B95928" w:rsidRPr="002361CB" w:rsidRDefault="00B95928" w:rsidP="007250C3">
            <w:pPr>
              <w:pStyle w:val="CWBody"/>
              <w:jc w:val="left"/>
              <w:rPr>
                <w:rFonts w:ascii="Aptos" w:hAnsi="Aptos" w:cs="Noto Sans Oriya"/>
                <w:sz w:val="24"/>
                <w:szCs w:val="24"/>
              </w:rPr>
            </w:pPr>
            <w:r>
              <w:rPr>
                <w:rFonts w:ascii="Aptos" w:hAnsi="Aptos" w:cs="Noto Sans Oriya"/>
                <w:b/>
                <w:bCs/>
                <w:sz w:val="24"/>
                <w:szCs w:val="24"/>
                <w:u w:val="single"/>
              </w:rPr>
              <w:t>Anonymous Marking</w:t>
            </w:r>
            <w:r>
              <w:rPr>
                <w:rFonts w:ascii="Aptos" w:hAnsi="Aptos" w:cs="Noto Sans Oriya"/>
                <w:b/>
                <w:bCs/>
                <w:sz w:val="24"/>
                <w:szCs w:val="24"/>
              </w:rPr>
              <w:t xml:space="preserve">: </w:t>
            </w:r>
            <w:r>
              <w:rPr>
                <w:rFonts w:ascii="Aptos" w:hAnsi="Aptos" w:cs="Noto Sans Oriya"/>
                <w:sz w:val="24"/>
                <w:szCs w:val="24"/>
              </w:rPr>
              <w:t xml:space="preserve">Yes (please </w:t>
            </w:r>
            <w:r>
              <w:rPr>
                <w:rFonts w:ascii="Aptos" w:hAnsi="Aptos" w:cs="Noto Sans Oriya"/>
                <w:b/>
                <w:bCs/>
                <w:sz w:val="24"/>
                <w:szCs w:val="24"/>
              </w:rPr>
              <w:t xml:space="preserve">do not </w:t>
            </w:r>
            <w:r>
              <w:rPr>
                <w:rFonts w:ascii="Aptos" w:hAnsi="Aptos" w:cs="Noto Sans Oriya"/>
                <w:sz w:val="24"/>
                <w:szCs w:val="24"/>
              </w:rPr>
              <w:t>include your name in the report or in any file name)</w:t>
            </w:r>
          </w:p>
        </w:tc>
      </w:tr>
      <w:tr w:rsidR="0035672C" w:rsidRPr="002361CB" w14:paraId="07CAB4B9" w14:textId="77777777" w:rsidTr="00BA2519">
        <w:tc>
          <w:tcPr>
            <w:tcW w:w="9782" w:type="dxa"/>
            <w:tcBorders>
              <w:bottom w:val="single" w:sz="4" w:space="0" w:color="auto"/>
            </w:tcBorders>
          </w:tcPr>
          <w:p w14:paraId="29C50E84" w14:textId="78314E1E" w:rsidR="0035672C" w:rsidRPr="002361CB" w:rsidRDefault="0035672C" w:rsidP="00A83F03">
            <w:pPr>
              <w:pStyle w:val="CWBody"/>
              <w:tabs>
                <w:tab w:val="left" w:pos="6621"/>
              </w:tabs>
              <w:jc w:val="left"/>
              <w:rPr>
                <w:rFonts w:ascii="Aptos" w:hAnsi="Aptos" w:cs="Noto Sans Oriya"/>
                <w:sz w:val="24"/>
                <w:szCs w:val="24"/>
              </w:rPr>
            </w:pPr>
            <w:r>
              <w:rPr>
                <w:rFonts w:ascii="Aptos" w:hAnsi="Aptos" w:cs="Noto Sans Oriya"/>
                <w:b/>
                <w:bCs/>
                <w:sz w:val="24"/>
                <w:szCs w:val="24"/>
                <w:u w:val="single"/>
              </w:rPr>
              <w:t>Generative AI (GenAI) Assessment Categorisation:</w:t>
            </w:r>
            <w:r>
              <w:rPr>
                <w:rFonts w:ascii="Aptos" w:hAnsi="Aptos" w:cs="Noto Sans Oriya"/>
                <w:sz w:val="24"/>
                <w:szCs w:val="24"/>
              </w:rPr>
              <w:t xml:space="preserve"> open lane [</w:t>
            </w:r>
            <w:hyperlink r:id="rId11" w:history="1">
              <w:r>
                <w:rPr>
                  <w:rStyle w:val="Hyperlink"/>
                  <w:rFonts w:ascii="Aptos" w:hAnsi="Aptos" w:cs="Noto Sans Oriya"/>
                  <w:sz w:val="24"/>
                  <w:szCs w:val="24"/>
                </w:rPr>
                <w:t>guidance</w:t>
              </w:r>
            </w:hyperlink>
            <w:r>
              <w:rPr>
                <w:rFonts w:ascii="Aptos" w:hAnsi="Aptos" w:cs="Noto Sans Oriya"/>
                <w:sz w:val="24"/>
                <w:szCs w:val="24"/>
              </w:rPr>
              <w:t>]</w:t>
            </w:r>
            <w:r>
              <w:rPr>
                <w:rFonts w:ascii="Aptos" w:hAnsi="Aptos" w:cs="Noto Sans Oriya"/>
                <w:b/>
                <w:bCs/>
                <w:sz w:val="24"/>
                <w:szCs w:val="24"/>
              </w:rPr>
              <w:t> </w:t>
            </w:r>
          </w:p>
        </w:tc>
      </w:tr>
    </w:tbl>
    <w:p w14:paraId="7085FC79" w14:textId="3134268D" w:rsidR="004D18A1" w:rsidRPr="002361CB" w:rsidRDefault="00C46653" w:rsidP="0063573A">
      <w:pPr>
        <w:pStyle w:val="CWNumberedSectionHeading"/>
      </w:pPr>
      <w:r>
        <w:t>Overview/General Information/Learning Outcomes</w:t>
      </w:r>
    </w:p>
    <w:p w14:paraId="75619606" w14:textId="2A6514F5" w:rsidR="00031B0E" w:rsidRPr="002361CB" w:rsidRDefault="005456D4" w:rsidP="00105691">
      <w:pPr>
        <w:pStyle w:val="CWBody"/>
        <w:spacing w:before="0"/>
        <w:rPr>
          <w:rFonts w:ascii="Aptos" w:hAnsi="Aptos" w:cs="Noto Sans Oriya"/>
          <w:b/>
        </w:rPr>
      </w:pPr>
      <w:r>
        <w:rPr>
          <w:rFonts w:ascii="Aptos" w:hAnsi="Aptos" w:cs="Noto Sans Oriya"/>
        </w:rPr>
        <w:t>Please read this coursework specification carefully in its entirety. This coursework is worth 100% of your total mark for this unit. The coursework consists of two components:</w:t>
      </w:r>
    </w:p>
    <w:p w14:paraId="45AF6543" w14:textId="08B5B9AC" w:rsidR="00031B0E" w:rsidRPr="002361CB" w:rsidRDefault="00031B0E" w:rsidP="00105691">
      <w:pPr>
        <w:pStyle w:val="CWBody"/>
        <w:numPr>
          <w:ilvl w:val="0"/>
          <w:numId w:val="42"/>
        </w:numPr>
        <w:spacing w:before="0"/>
        <w:rPr>
          <w:rFonts w:ascii="Aptos" w:hAnsi="Aptos" w:cs="Noto Sans Oriya"/>
          <w:b/>
        </w:rPr>
      </w:pPr>
      <w:r>
        <w:rPr>
          <w:rFonts w:ascii="Aptos" w:hAnsi="Aptos" w:cs="Noto Sans Oriya"/>
          <w:bCs/>
        </w:rPr>
        <w:t>Code development (40/100 marks)</w:t>
      </w:r>
      <w:r>
        <w:rPr>
          <w:rFonts w:ascii="Aptos" w:hAnsi="Aptos" w:cs="Noto Sans Oriya"/>
        </w:rPr>
        <w:t xml:space="preserve"> – by completing the tasks listed in the Jupyter Notebook and submitting the completed Jupyter Notebook (with results displayed in cells) and the answers for all tasks (JSON file) as per the instructions in the provided Jupyter Notebook. </w:t>
      </w:r>
    </w:p>
    <w:p w14:paraId="25E41796" w14:textId="5BEB8BF1" w:rsidR="00666438" w:rsidRPr="002361CB" w:rsidRDefault="00875978" w:rsidP="00105691">
      <w:pPr>
        <w:pStyle w:val="CWBody"/>
        <w:numPr>
          <w:ilvl w:val="0"/>
          <w:numId w:val="42"/>
        </w:numPr>
        <w:spacing w:before="0"/>
        <w:rPr>
          <w:rFonts w:ascii="Aptos" w:hAnsi="Aptos" w:cs="Noto Sans Oriya"/>
          <w:b/>
        </w:rPr>
      </w:pPr>
      <w:r>
        <w:rPr>
          <w:rFonts w:ascii="Aptos" w:hAnsi="Aptos" w:cs="Noto Sans Oriya"/>
          <w:bCs/>
        </w:rPr>
        <w:t>Written report (60/100 marks)</w:t>
      </w:r>
      <w:r>
        <w:rPr>
          <w:rFonts w:ascii="Aptos" w:hAnsi="Aptos" w:cs="Noto Sans Oriya"/>
        </w:rPr>
        <w:t xml:space="preserve"> – submitted as a single PDF file, as per the instructions in this document.</w:t>
      </w:r>
    </w:p>
    <w:p w14:paraId="3297F39C" w14:textId="7D62E906" w:rsidR="004608E2" w:rsidRPr="002361CB" w:rsidRDefault="00412608" w:rsidP="00105691">
      <w:pPr>
        <w:pStyle w:val="CWBody"/>
        <w:spacing w:before="0"/>
        <w:rPr>
          <w:rFonts w:ascii="Aptos" w:hAnsi="Aptos" w:cs="Noto Sans Oriya"/>
          <w:b/>
        </w:rPr>
      </w:pPr>
      <w:r>
        <w:rPr>
          <w:rFonts w:ascii="Aptos" w:hAnsi="Aptos" w:cs="Noto Sans Oriya"/>
        </w:rPr>
        <w:t xml:space="preserve">This coursework aims to give you experience working on a real-world project. You are provided with a recent dataset and guiding questions. Informed by your analysis, you will make decisions and ultimately answer the business questions and present your recommendations. The coursework is intentionally designed to lead you through the often-unclear stages of data analysis: starting with broad questions, formulating your own deeper lines of inquiry, and then seeking patterns and </w:t>
      </w:r>
      <w:r>
        <w:rPr>
          <w:rFonts w:ascii="Aptos" w:hAnsi="Aptos" w:cs="Noto Sans Oriya"/>
        </w:rPr>
        <w:lastRenderedPageBreak/>
        <w:t xml:space="preserve">insights to make evidence-based decisions and conclusions. </w:t>
      </w:r>
      <w:r>
        <w:rPr>
          <w:rFonts w:ascii="Aptos" w:hAnsi="Aptos" w:cs="Noto Sans Oriya"/>
          <w:bCs/>
        </w:rPr>
        <w:t>This spirit of independent inquiry is central to the coursework and will be rewarded.</w:t>
      </w:r>
    </w:p>
    <w:p w14:paraId="7539AE7F" w14:textId="1D73DBBA" w:rsidR="00BB7C04" w:rsidRPr="002361CB" w:rsidRDefault="000F2107" w:rsidP="00C21212">
      <w:pPr>
        <w:pStyle w:val="CWSub-sectionHeading"/>
      </w:pPr>
      <w:r>
        <w:t>Scenario</w:t>
      </w:r>
    </w:p>
    <w:p w14:paraId="6F2D3738" w14:textId="775E0812" w:rsidR="000630E1" w:rsidRPr="002361CB" w:rsidRDefault="000630E1" w:rsidP="00643951">
      <w:pPr>
        <w:pStyle w:val="CWBody"/>
        <w:spacing w:before="0"/>
        <w:rPr>
          <w:rFonts w:ascii="Aptos" w:hAnsi="Aptos" w:cs="Noto Sans Oriya"/>
          <w:b/>
        </w:rPr>
      </w:pPr>
      <w:r>
        <w:rPr>
          <w:rFonts w:ascii="Aptos" w:hAnsi="Aptos" w:cs="Noto Sans Oriya"/>
        </w:rPr>
        <w:t xml:space="preserve">You have been hired as a Data Scientist by a UK university that plans to launch a new degree programme </w:t>
      </w:r>
      <w:r>
        <w:rPr>
          <w:rFonts w:ascii="Aptos" w:hAnsi="Aptos" w:cs="Calibri"/>
          <w:bCs/>
        </w:rPr>
        <w:t>or</w:t>
      </w:r>
      <w:r>
        <w:rPr>
          <w:rFonts w:ascii="Aptos" w:hAnsi="Aptos" w:cs="Noto Sans Oriya"/>
        </w:rPr>
        <w:t xml:space="preserve"> revamp an existing degree programme. The university seeks evidence on commercial feasibility, student demand, and the competitive landscape. As part of this project, you will analyse the National Student Survey (NSS) 2025 dataset (survey conducted between January and April 2025). Working from broad questions set by the Executive Board, your task is to explore the dataset, generate insights, and write an executive summary (your report) that contains your reflections and evidence-based recommendation for the new </w:t>
      </w:r>
      <w:r>
        <w:rPr>
          <w:rFonts w:ascii="Aptos" w:hAnsi="Aptos" w:cs="Calibri"/>
          <w:bCs/>
        </w:rPr>
        <w:t>or</w:t>
      </w:r>
      <w:r>
        <w:rPr>
          <w:rFonts w:ascii="Aptos" w:hAnsi="Aptos" w:cs="Noto Sans Oriya"/>
        </w:rPr>
        <w:t xml:space="preserve"> existing degree programme.</w:t>
      </w:r>
    </w:p>
    <w:p w14:paraId="340EFD1C" w14:textId="4F59A364" w:rsidR="005E6FC9" w:rsidRPr="002361CB" w:rsidRDefault="000630E1" w:rsidP="00643951">
      <w:pPr>
        <w:pStyle w:val="CWBody"/>
        <w:spacing w:before="0"/>
        <w:rPr>
          <w:rFonts w:ascii="Aptos" w:hAnsi="Aptos" w:cs="Noto Sans Oriya"/>
          <w:b/>
        </w:rPr>
      </w:pPr>
      <w:r>
        <w:rPr>
          <w:rFonts w:ascii="Aptos" w:hAnsi="Aptos" w:cs="Noto Sans Oriya"/>
        </w:rPr>
        <w:t>This is your first role as a Data Scientist. Use this project to demonstrate rigorous, independent inquiry, justify your approach, look beyond the guide questions, and present an analysis backed by transparent, reproducible evidence.</w:t>
      </w:r>
    </w:p>
    <w:p w14:paraId="7E8A655A" w14:textId="4BCA14CA" w:rsidR="00C96769" w:rsidRPr="002361CB" w:rsidRDefault="00C96769" w:rsidP="00C21212">
      <w:pPr>
        <w:pStyle w:val="CWSub-sectionHeading"/>
      </w:pPr>
      <w:r>
        <w:t>Dataset</w:t>
      </w:r>
    </w:p>
    <w:p w14:paraId="6B2FA344" w14:textId="4DEA0A6D" w:rsidR="002F13D5" w:rsidRDefault="00C05C44" w:rsidP="00643951">
      <w:pPr>
        <w:pStyle w:val="CWBody"/>
        <w:spacing w:before="0"/>
        <w:rPr>
          <w:rFonts w:ascii="Aptos" w:hAnsi="Aptos" w:cs="Noto Sans Oriya"/>
          <w:b/>
        </w:rPr>
      </w:pPr>
      <w:r>
        <w:rPr>
          <w:rFonts w:ascii="Aptos" w:hAnsi="Aptos" w:cs="Noto Sans Oriya"/>
        </w:rPr>
        <w:t xml:space="preserve">For this coursework, you are provided with a pre-processed subset of the </w:t>
      </w:r>
      <w:hyperlink r:id="rId12" w:history="1">
        <w:r>
          <w:rPr>
            <w:rStyle w:val="Hyperlink"/>
            <w:rFonts w:ascii="Aptos" w:hAnsi="Aptos" w:cs="Noto Sans Oriya"/>
          </w:rPr>
          <w:t>NSS 2025 dataset</w:t>
        </w:r>
      </w:hyperlink>
      <w:r>
        <w:rPr>
          <w:rFonts w:ascii="Aptos" w:hAnsi="Aptos" w:cs="Noto Sans Oriya"/>
        </w:rPr>
        <w:t xml:space="preserve">. The details of this dataset are outlined in the Jupyter notebook along with the schema for the dataset.  </w:t>
      </w:r>
    </w:p>
    <w:p w14:paraId="46C2CB80" w14:textId="2F84F9E7" w:rsidR="00771FA3" w:rsidRPr="002361CB" w:rsidRDefault="00771FA3" w:rsidP="00A8002A">
      <w:pPr>
        <w:pStyle w:val="CWNumberedSectionHeading"/>
        <w:rPr>
          <w:szCs w:val="22"/>
        </w:rPr>
      </w:pPr>
      <w:r>
        <w:t>Tasks &amp; Requirements for the Coding Component (40/100)</w:t>
      </w:r>
    </w:p>
    <w:p w14:paraId="083FA895" w14:textId="4872F989" w:rsidR="00445EFC" w:rsidRPr="002361CB" w:rsidRDefault="001C2C5F" w:rsidP="00643951">
      <w:pPr>
        <w:pStyle w:val="CWBody"/>
        <w:spacing w:before="0"/>
        <w:rPr>
          <w:rFonts w:ascii="Aptos" w:hAnsi="Aptos" w:cs="Noto Sans Oriya"/>
          <w:b/>
        </w:rPr>
      </w:pPr>
      <w:r>
        <w:rPr>
          <w:rFonts w:ascii="Aptos" w:hAnsi="Aptos" w:cs="Noto Sans Oriya"/>
        </w:rPr>
        <w:t xml:space="preserve">You are provided with a Jupyter notebook which contains the necessary code skeleton. The notebook details </w:t>
      </w:r>
      <w:r>
        <w:rPr>
          <w:rFonts w:ascii="Aptos" w:hAnsi="Aptos" w:cs="Calibri"/>
        </w:rPr>
        <w:t>all</w:t>
      </w:r>
      <w:r>
        <w:rPr>
          <w:rFonts w:ascii="Aptos" w:hAnsi="Aptos" w:cs="Noto Sans Oriya"/>
        </w:rPr>
        <w:t xml:space="preserve"> tasks and marks for each task.  Your task is to carry out the data analysis by providing the code for </w:t>
      </w:r>
      <w:r>
        <w:rPr>
          <w:rFonts w:ascii="Aptos" w:hAnsi="Aptos" w:cs="Calibri"/>
        </w:rPr>
        <w:t>all</w:t>
      </w:r>
      <w:r>
        <w:rPr>
          <w:rFonts w:ascii="Aptos" w:hAnsi="Aptos" w:cs="Noto Sans Oriya"/>
        </w:rPr>
        <w:t xml:space="preserve"> tasks. The tasks are designed to help you familiarise yourself with the dataset and gain insights through this process. As part of this coursework, you will discuss your implementation details, insights, and the justification for your decisions in your report. It is therefore advisable to look beyond the guide questions and explore the dataset so you can provide well-supported decisions and recommendations.</w:t>
      </w:r>
    </w:p>
    <w:p w14:paraId="05DC18B2" w14:textId="1610DF8B" w:rsidR="00EC0F3B" w:rsidRPr="002361CB" w:rsidRDefault="00C814CE" w:rsidP="00643951">
      <w:pPr>
        <w:pStyle w:val="CWBody"/>
        <w:spacing w:before="0"/>
        <w:rPr>
          <w:rFonts w:ascii="Aptos" w:hAnsi="Aptos" w:cs="Noto Sans Oriya"/>
          <w:b/>
        </w:rPr>
      </w:pPr>
      <w:r>
        <w:rPr>
          <w:rFonts w:ascii="Aptos" w:hAnsi="Aptos" w:cs="Noto Sans Oriya"/>
        </w:rPr>
        <w:t>Please read the instructions in the notebook carefully, both while conducting your analyses and when submitting your Jupyter notebook and results for marking.</w:t>
      </w:r>
    </w:p>
    <w:p w14:paraId="510164EC" w14:textId="38679B2A" w:rsidR="00EC0F3B" w:rsidRPr="002361CB" w:rsidRDefault="00C918FA" w:rsidP="00C918FA">
      <w:pPr>
        <w:pStyle w:val="CWNumberedSectionHeading"/>
        <w:rPr>
          <w:rFonts w:ascii="Aptos" w:hAnsi="Aptos" w:cs="Noto Sans Oriya"/>
        </w:rPr>
      </w:pPr>
      <w:r>
        <w:rPr>
          <w:rFonts w:ascii="Aptos" w:hAnsi="Aptos" w:cs="Noto Sans Oriya"/>
        </w:rPr>
        <w:t>Tasks &amp; Requirements for the Report (60/100)</w:t>
      </w:r>
    </w:p>
    <w:p w14:paraId="5355B322" w14:textId="0437CE03" w:rsidR="00B5334D" w:rsidRPr="002361CB" w:rsidRDefault="00B5334D" w:rsidP="00B5334D">
      <w:pPr>
        <w:pStyle w:val="CWBody"/>
        <w:rPr>
          <w:rFonts w:ascii="Aptos" w:hAnsi="Aptos" w:cs="Noto Sans Oriya"/>
        </w:rPr>
      </w:pPr>
      <w:r>
        <w:rPr>
          <w:rFonts w:ascii="Aptos" w:hAnsi="Aptos" w:cs="Noto Sans Oriya"/>
        </w:rPr>
        <w:t xml:space="preserve">A </w:t>
      </w:r>
      <w:r>
        <w:rPr>
          <w:rFonts w:ascii="Aptos" w:hAnsi="Aptos" w:cs="Noto Sans Oriya"/>
          <w:b/>
          <w:bCs/>
        </w:rPr>
        <w:t xml:space="preserve">summary </w:t>
      </w:r>
      <w:r>
        <w:rPr>
          <w:rFonts w:ascii="Aptos" w:hAnsi="Aptos" w:cs="Noto Sans Oriya"/>
        </w:rPr>
        <w:t xml:space="preserve">report structured in four sections. In each section, you will be assessed on clarity, depth of analysis, justification of choices, and the ability to integrate theory with practice. </w:t>
      </w:r>
    </w:p>
    <w:p w14:paraId="2B66C7AB" w14:textId="1C3F685D" w:rsidR="00FB6FF0" w:rsidRDefault="00445EFC" w:rsidP="00643951">
      <w:pPr>
        <w:pStyle w:val="CWBody"/>
        <w:spacing w:before="0"/>
        <w:rPr>
          <w:rFonts w:ascii="Aptos" w:hAnsi="Aptos" w:cs="Noto Sans Oriya"/>
        </w:rPr>
      </w:pPr>
      <w:r>
        <w:rPr>
          <w:rFonts w:ascii="Aptos" w:hAnsi="Aptos" w:cs="Noto Sans Oriya"/>
        </w:rPr>
        <w:t xml:space="preserve">You are to write the report as a data scientist who is summarising their findings and making recommendations for your employer’s “C-level” executives (or the Executive Board). The report should demonstrate critical thinking, technical awareness of how to generate insights from a dataset, and the ability to tailor recommendations to organisational needs. Your report must have the following sections: </w:t>
      </w:r>
    </w:p>
    <w:p w14:paraId="4477EFE7" w14:textId="77777777" w:rsidR="002A7EE3" w:rsidRDefault="002A7EE3" w:rsidP="00643951">
      <w:pPr>
        <w:pStyle w:val="CWBody"/>
        <w:spacing w:before="0"/>
        <w:rPr>
          <w:rFonts w:ascii="Aptos" w:hAnsi="Aptos" w:cs="Noto Sans Oriya"/>
        </w:rPr>
      </w:pPr>
    </w:p>
    <w:p w14:paraId="27509366" w14:textId="77777777" w:rsidR="002A7EE3" w:rsidRPr="002361CB" w:rsidRDefault="002A7EE3" w:rsidP="00643951">
      <w:pPr>
        <w:pStyle w:val="CWBody"/>
        <w:spacing w:before="0"/>
        <w:rPr>
          <w:rFonts w:ascii="Aptos" w:hAnsi="Aptos" w:cs="Noto Sans Oriya"/>
        </w:rPr>
      </w:pPr>
    </w:p>
    <w:p w14:paraId="4E52BCB2" w14:textId="47503666" w:rsidR="00672F2C" w:rsidRPr="002361CB" w:rsidRDefault="001127FC" w:rsidP="001127FC">
      <w:pPr>
        <w:pStyle w:val="CWBody"/>
        <w:rPr>
          <w:rFonts w:ascii="Aptos" w:hAnsi="Aptos" w:cs="Noto Sans Oriya"/>
          <w:b/>
          <w:bCs/>
          <w:u w:val="single"/>
        </w:rPr>
      </w:pPr>
      <w:r>
        <w:rPr>
          <w:rFonts w:ascii="Aptos" w:hAnsi="Aptos" w:cs="Noto Sans Oriya"/>
          <w:b/>
          <w:bCs/>
          <w:u w:val="single"/>
        </w:rPr>
        <w:lastRenderedPageBreak/>
        <w:t>Section 1: Description of Your Analyses (20 marks)</w:t>
      </w:r>
    </w:p>
    <w:p w14:paraId="288FE12C" w14:textId="5A5B79CC" w:rsidR="003677A0" w:rsidRPr="002361CB" w:rsidRDefault="00B363EB" w:rsidP="00B363EB">
      <w:pPr>
        <w:pStyle w:val="CWBody"/>
        <w:numPr>
          <w:ilvl w:val="0"/>
          <w:numId w:val="44"/>
        </w:numPr>
        <w:rPr>
          <w:rFonts w:ascii="Aptos" w:hAnsi="Aptos" w:cs="Noto Sans Oriya"/>
        </w:rPr>
      </w:pPr>
      <w:r>
        <w:rPr>
          <w:rFonts w:ascii="Aptos" w:hAnsi="Aptos" w:cs="Noto Sans Oriya"/>
        </w:rPr>
        <w:t xml:space="preserve">Describe the data analysis process you carried out as part of learning and generating insights from the dataset. For example, you can include your justification for conducting your analyses, your reflections, and the analysis outcomes and their robustness or reliability. </w:t>
      </w:r>
    </w:p>
    <w:p w14:paraId="6E2CEB8B" w14:textId="2710B3ED" w:rsidR="00B363EB" w:rsidRPr="002361CB" w:rsidRDefault="003677A0" w:rsidP="003677A0">
      <w:pPr>
        <w:pStyle w:val="CWBody"/>
        <w:rPr>
          <w:rFonts w:ascii="Aptos" w:hAnsi="Aptos" w:cs="Noto Sans Oriya"/>
          <w:b/>
          <w:bCs/>
          <w:u w:val="single"/>
        </w:rPr>
      </w:pPr>
      <w:r>
        <w:rPr>
          <w:rFonts w:ascii="Aptos" w:hAnsi="Aptos" w:cs="Noto Sans Oriya"/>
          <w:b/>
          <w:bCs/>
          <w:u w:val="single"/>
        </w:rPr>
        <w:t>Section 2: Recommending a Degree Programme &amp; Improving the NSS Scores (10 marks)</w:t>
      </w:r>
    </w:p>
    <w:p w14:paraId="4E2BD8AA" w14:textId="04785FB6" w:rsidR="00672F2C" w:rsidRPr="002361CB" w:rsidRDefault="003677A0" w:rsidP="00952372">
      <w:pPr>
        <w:pStyle w:val="CWBody"/>
        <w:numPr>
          <w:ilvl w:val="0"/>
          <w:numId w:val="44"/>
        </w:numPr>
        <w:rPr>
          <w:rFonts w:ascii="Aptos" w:hAnsi="Aptos" w:cs="Noto Sans Oriya"/>
        </w:rPr>
      </w:pPr>
      <w:r>
        <w:rPr>
          <w:rFonts w:ascii="Aptos" w:hAnsi="Aptos" w:cs="Noto Sans Oriya"/>
        </w:rPr>
        <w:t>Outline your recommendation for launching (or revamping) the degree programme at your employer’s university. It should include the proposed subject (</w:t>
      </w:r>
      <w:r>
        <w:rPr>
          <w:rFonts w:ascii="Aptos" w:hAnsi="Aptos" w:cs="Noto Sans Oriya"/>
          <w:i/>
          <w:iCs/>
        </w:rPr>
        <w:t>cah3_subject</w:t>
      </w:r>
      <w:r>
        <w:rPr>
          <w:rFonts w:ascii="Aptos" w:hAnsi="Aptos" w:cs="Noto Sans Oriya"/>
        </w:rPr>
        <w:t xml:space="preserve"> – see the notebook). Outline your findings on identifying the areas for improvement in the NSS scores based on the NSS dataset for your employer. </w:t>
      </w:r>
    </w:p>
    <w:p w14:paraId="74352F9C" w14:textId="20298FED" w:rsidR="001127FC" w:rsidRPr="002361CB" w:rsidRDefault="00552EF7" w:rsidP="001127FC">
      <w:pPr>
        <w:pStyle w:val="CWBody"/>
        <w:rPr>
          <w:rFonts w:ascii="Aptos" w:hAnsi="Aptos" w:cs="Noto Sans Oriya"/>
          <w:b/>
          <w:bCs/>
          <w:u w:val="single"/>
        </w:rPr>
      </w:pPr>
      <w:r>
        <w:rPr>
          <w:rFonts w:ascii="Aptos" w:hAnsi="Aptos" w:cs="Noto Sans Oriya"/>
          <w:b/>
          <w:bCs/>
          <w:u w:val="single"/>
        </w:rPr>
        <w:t>Section 3: Commercial Feasibility &amp; Strategic Opportunities (15 marks)</w:t>
      </w:r>
    </w:p>
    <w:p w14:paraId="3E1759F6" w14:textId="47ED0B79" w:rsidR="00552EF7" w:rsidRPr="002361CB" w:rsidRDefault="00552EF7" w:rsidP="00BC795A">
      <w:pPr>
        <w:pStyle w:val="CWBody"/>
        <w:numPr>
          <w:ilvl w:val="0"/>
          <w:numId w:val="44"/>
        </w:numPr>
        <w:rPr>
          <w:rFonts w:ascii="Aptos" w:hAnsi="Aptos" w:cs="Noto Sans Oriya"/>
        </w:rPr>
      </w:pPr>
      <w:r>
        <w:rPr>
          <w:rFonts w:ascii="Aptos" w:hAnsi="Aptos" w:cs="Noto Sans Oriya"/>
        </w:rPr>
        <w:t xml:space="preserve">Discuss the commercial feasibility of your recommended degree programme. For example, you can reflect upon the potential demand for the degree programmes based on relevant information in the dataset such as student populations, student satisfaction scores and identify the potential competitors (i.e., other universities) and relevant degree programmes they may already offer.  </w:t>
      </w:r>
    </w:p>
    <w:p w14:paraId="331EC63C" w14:textId="1A239649" w:rsidR="003C11AB" w:rsidRPr="002361CB" w:rsidRDefault="00313DEA" w:rsidP="003C11AB">
      <w:pPr>
        <w:pStyle w:val="CWBody"/>
        <w:rPr>
          <w:rFonts w:ascii="Aptos" w:hAnsi="Aptos" w:cs="Noto Sans Oriya"/>
          <w:b/>
          <w:bCs/>
          <w:u w:val="single"/>
        </w:rPr>
      </w:pPr>
      <w:r>
        <w:rPr>
          <w:rFonts w:ascii="Aptos" w:hAnsi="Aptos" w:cs="Noto Sans Oriya"/>
          <w:b/>
          <w:bCs/>
          <w:u w:val="single"/>
        </w:rPr>
        <w:t>Section 4: Scaling Up for Larger Datasets (15 marks)</w:t>
      </w:r>
    </w:p>
    <w:p w14:paraId="33BE22D2" w14:textId="3906A362" w:rsidR="00EB5042" w:rsidRPr="002361CB" w:rsidRDefault="00921873" w:rsidP="005941E4">
      <w:pPr>
        <w:pStyle w:val="CWBody"/>
        <w:numPr>
          <w:ilvl w:val="0"/>
          <w:numId w:val="44"/>
        </w:numPr>
        <w:rPr>
          <w:rFonts w:ascii="Aptos" w:hAnsi="Aptos" w:cs="Noto Sans Oriya"/>
        </w:rPr>
      </w:pPr>
      <w:r>
        <w:rPr>
          <w:rFonts w:ascii="Aptos" w:hAnsi="Aptos" w:cs="Noto Sans Oriya"/>
        </w:rPr>
        <w:t xml:space="preserve">The original NSS 2025 dataset contains several million records. Describe your approach to scaling up your analysis if you were to conduct your analyses for the NSS datasets over the past two decades (the NSS was launched in 2005), which is likely to involve tens of millions of records. For example, you may wish to include a description of scalable algorithms, infrastructure, tech-stack and tools which could be useful when analysing large datasets. </w:t>
      </w:r>
    </w:p>
    <w:p w14:paraId="36F7CDA9" w14:textId="77777777" w:rsidR="00BD395E" w:rsidRPr="002361CB" w:rsidRDefault="00BD395E" w:rsidP="00BD395E">
      <w:pPr>
        <w:pStyle w:val="CWNumberedSectionHeading"/>
        <w:rPr>
          <w:rFonts w:ascii="Aptos" w:hAnsi="Aptos" w:cs="Noto Sans Oriya"/>
        </w:rPr>
      </w:pPr>
      <w:r>
        <w:rPr>
          <w:rFonts w:ascii="Aptos" w:hAnsi="Aptos" w:cs="Noto Sans Oriya"/>
        </w:rPr>
        <w:t>Formatting Guidelines</w:t>
      </w:r>
    </w:p>
    <w:p w14:paraId="5DD1EAE8" w14:textId="14ABDF7B" w:rsidR="007B0478" w:rsidRPr="002361CB" w:rsidRDefault="009F4492" w:rsidP="006D749B">
      <w:pPr>
        <w:widowControl/>
        <w:numPr>
          <w:ilvl w:val="0"/>
          <w:numId w:val="36"/>
        </w:numPr>
        <w:suppressAutoHyphens w:val="0"/>
        <w:spacing w:before="100" w:beforeAutospacing="1" w:after="100" w:afterAutospacing="1" w:line="360" w:lineRule="auto"/>
        <w:jc w:val="both"/>
        <w:rPr>
          <w:rFonts w:ascii="Aptos" w:hAnsi="Aptos" w:cs="Noto Sans Oriya"/>
          <w:color w:val="000000" w:themeColor="text1"/>
          <w:szCs w:val="22"/>
        </w:rPr>
      </w:pPr>
      <w:r>
        <w:rPr>
          <w:rStyle w:val="Strong"/>
          <w:rFonts w:ascii="Aptos" w:eastAsiaTheme="majorEastAsia" w:hAnsi="Aptos" w:cs="Noto Sans Oriya"/>
          <w:color w:val="000000" w:themeColor="text1"/>
          <w:szCs w:val="22"/>
        </w:rPr>
        <w:t xml:space="preserve">This coursework is marked anonymously. Please do not include your name in the report. </w:t>
      </w:r>
    </w:p>
    <w:p w14:paraId="419B793C" w14:textId="20A932F3" w:rsidR="007B0478" w:rsidRPr="002361CB" w:rsidRDefault="00292F0D" w:rsidP="006D749B">
      <w:pPr>
        <w:widowControl/>
        <w:numPr>
          <w:ilvl w:val="0"/>
          <w:numId w:val="36"/>
        </w:numPr>
        <w:suppressAutoHyphens w:val="0"/>
        <w:spacing w:before="100" w:beforeAutospacing="1" w:after="100" w:afterAutospacing="1" w:line="360" w:lineRule="auto"/>
        <w:jc w:val="both"/>
        <w:rPr>
          <w:rFonts w:ascii="Aptos" w:hAnsi="Aptos" w:cs="Noto Sans Oriya"/>
          <w:color w:val="000000" w:themeColor="text1"/>
          <w:szCs w:val="22"/>
        </w:rPr>
      </w:pPr>
      <w:r>
        <w:rPr>
          <w:rFonts w:ascii="Aptos" w:hAnsi="Aptos" w:cs="Calibri"/>
        </w:rPr>
        <w:t>This coursework is in the open lane [</w:t>
      </w:r>
      <w:hyperlink r:id="rId13" w:history="1">
        <w:r>
          <w:rPr>
            <w:rStyle w:val="Hyperlink"/>
            <w:rFonts w:ascii="Aptos" w:hAnsi="Aptos" w:cs="Calibri"/>
          </w:rPr>
          <w:t>guidance</w:t>
        </w:r>
      </w:hyperlink>
      <w:r>
        <w:rPr>
          <w:rFonts w:ascii="Aptos" w:hAnsi="Aptos" w:cs="Calibri"/>
        </w:rPr>
        <w:t>]. Please note that failure to adhere to the guidance may lead to an</w:t>
      </w:r>
      <w:r>
        <w:rPr>
          <w:rFonts w:ascii="Aptos" w:hAnsi="Aptos" w:cs="Noto Sans Oriya"/>
        </w:rPr>
        <w:t xml:space="preserve"> </w:t>
      </w:r>
      <w:hyperlink r:id="rId14" w:history="1">
        <w:r>
          <w:rPr>
            <w:rStyle w:val="Hyperlink"/>
            <w:rFonts w:ascii="Aptos" w:hAnsi="Aptos" w:cs="Noto Sans Oriya"/>
          </w:rPr>
          <w:t>Academic Misconduct</w:t>
        </w:r>
      </w:hyperlink>
      <w:r>
        <w:rPr>
          <w:rFonts w:ascii="Aptos" w:hAnsi="Aptos" w:cs="Noto Sans Oriya"/>
        </w:rPr>
        <w:t xml:space="preserve"> investigation. </w:t>
      </w:r>
    </w:p>
    <w:p w14:paraId="2F4EEBB2" w14:textId="16144FC6" w:rsidR="00BD395E" w:rsidRPr="002361CB" w:rsidRDefault="009F4492" w:rsidP="006D749B">
      <w:pPr>
        <w:widowControl/>
        <w:numPr>
          <w:ilvl w:val="0"/>
          <w:numId w:val="36"/>
        </w:numPr>
        <w:suppressAutoHyphens w:val="0"/>
        <w:spacing w:before="100" w:beforeAutospacing="1" w:after="100" w:afterAutospacing="1" w:line="360" w:lineRule="auto"/>
        <w:jc w:val="both"/>
        <w:rPr>
          <w:rFonts w:ascii="Aptos" w:hAnsi="Aptos" w:cs="Noto Sans Oriya"/>
          <w:color w:val="000000" w:themeColor="text1"/>
          <w:szCs w:val="22"/>
        </w:rPr>
      </w:pPr>
      <w:r>
        <w:rPr>
          <w:rStyle w:val="Strong"/>
          <w:rFonts w:ascii="Aptos" w:eastAsiaTheme="majorEastAsia" w:hAnsi="Aptos" w:cs="Noto Sans Oriya"/>
          <w:color w:val="000000" w:themeColor="text1"/>
          <w:szCs w:val="22"/>
        </w:rPr>
        <w:t>Word Count:</w:t>
      </w:r>
      <w:r>
        <w:rPr>
          <w:rFonts w:ascii="Aptos" w:hAnsi="Aptos" w:cs="Noto Sans Oriya"/>
          <w:color w:val="000000" w:themeColor="text1"/>
          <w:szCs w:val="22"/>
        </w:rPr>
        <w:t xml:space="preserve"> </w:t>
      </w:r>
      <w:r>
        <w:rPr>
          <w:rFonts w:ascii="Aptos" w:hAnsi="Aptos" w:cs="Noto Sans Oriya"/>
          <w:b/>
          <w:bCs/>
          <w:color w:val="000000" w:themeColor="text1"/>
          <w:szCs w:val="22"/>
        </w:rPr>
        <w:t xml:space="preserve">1,500 to a maximum of 3,000 words </w:t>
      </w:r>
      <w:r>
        <w:rPr>
          <w:rFonts w:ascii="Aptos" w:hAnsi="Aptos" w:cs="Noto Sans Oriya"/>
          <w:color w:val="000000" w:themeColor="text1"/>
          <w:szCs w:val="22"/>
        </w:rPr>
        <w:t xml:space="preserve">(excluding the reference list, the Acknowledgements section and any appendix containing GenAI conversations). </w:t>
      </w:r>
      <w:r>
        <w:rPr>
          <w:rStyle w:val="Strong"/>
          <w:rFonts w:ascii="Aptos" w:eastAsiaTheme="majorEastAsia" w:hAnsi="Aptos" w:cs="Noto Sans Oriya"/>
          <w:color w:val="000000" w:themeColor="text1"/>
          <w:szCs w:val="22"/>
        </w:rPr>
        <w:t>Font &amp; Spacing:</w:t>
      </w:r>
      <w:r>
        <w:rPr>
          <w:rFonts w:ascii="Aptos" w:hAnsi="Aptos" w:cs="Noto Sans Oriya"/>
          <w:color w:val="000000" w:themeColor="text1"/>
          <w:szCs w:val="22"/>
        </w:rPr>
        <w:t xml:space="preserve"> 12pt font, 1.5-line spacing, standard margins.</w:t>
      </w:r>
    </w:p>
    <w:p w14:paraId="6CD9202C" w14:textId="1F467CA8" w:rsidR="00DF09D9" w:rsidRPr="002361CB" w:rsidRDefault="00BD395E" w:rsidP="006D749B">
      <w:pPr>
        <w:widowControl/>
        <w:numPr>
          <w:ilvl w:val="0"/>
          <w:numId w:val="36"/>
        </w:numPr>
        <w:suppressAutoHyphens w:val="0"/>
        <w:spacing w:before="100" w:beforeAutospacing="1" w:after="100" w:afterAutospacing="1" w:line="360" w:lineRule="auto"/>
        <w:jc w:val="both"/>
        <w:rPr>
          <w:rFonts w:ascii="Aptos" w:eastAsiaTheme="majorEastAsia" w:hAnsi="Aptos" w:cs="Noto Sans Oriya"/>
          <w:color w:val="000000" w:themeColor="text1"/>
          <w:szCs w:val="22"/>
        </w:rPr>
      </w:pPr>
      <w:r>
        <w:rPr>
          <w:rStyle w:val="Strong"/>
          <w:rFonts w:ascii="Aptos" w:eastAsiaTheme="majorEastAsia" w:hAnsi="Aptos" w:cs="Noto Sans Oriya"/>
          <w:color w:val="000000" w:themeColor="text1"/>
          <w:szCs w:val="22"/>
        </w:rPr>
        <w:t>File Format:</w:t>
      </w:r>
      <w:r>
        <w:rPr>
          <w:rFonts w:ascii="Aptos" w:hAnsi="Aptos" w:cs="Noto Sans Oriya"/>
          <w:color w:val="000000" w:themeColor="text1"/>
          <w:szCs w:val="22"/>
        </w:rPr>
        <w:t xml:space="preserve"> 3 files as specified on the 1</w:t>
      </w:r>
      <w:r>
        <w:rPr>
          <w:rFonts w:ascii="Aptos" w:hAnsi="Aptos" w:cs="Noto Sans Oriya"/>
          <w:color w:val="000000" w:themeColor="text1"/>
          <w:szCs w:val="22"/>
          <w:vertAlign w:val="superscript"/>
        </w:rPr>
        <w:t>st</w:t>
      </w:r>
      <w:r>
        <w:rPr>
          <w:rFonts w:ascii="Aptos" w:hAnsi="Aptos" w:cs="Noto Sans Oriya"/>
          <w:color w:val="000000" w:themeColor="text1"/>
          <w:szCs w:val="22"/>
        </w:rPr>
        <w:t xml:space="preserve"> page of this document</w:t>
      </w:r>
      <w:r>
        <w:rPr>
          <w:rStyle w:val="Strong"/>
          <w:rFonts w:ascii="Aptos" w:eastAsiaTheme="majorEastAsia" w:hAnsi="Aptos" w:cs="Noto Sans Oriya"/>
          <w:color w:val="000000" w:themeColor="text1"/>
          <w:szCs w:val="22"/>
        </w:rPr>
        <w:t xml:space="preserve">. </w:t>
      </w:r>
    </w:p>
    <w:p w14:paraId="12B5E479" w14:textId="1444B8B9" w:rsidR="00BD395E" w:rsidRDefault="00BD395E" w:rsidP="006D749B">
      <w:pPr>
        <w:widowControl/>
        <w:numPr>
          <w:ilvl w:val="0"/>
          <w:numId w:val="36"/>
        </w:numPr>
        <w:suppressAutoHyphens w:val="0"/>
        <w:spacing w:before="100" w:beforeAutospacing="1" w:after="100" w:afterAutospacing="1" w:line="360" w:lineRule="auto"/>
        <w:jc w:val="both"/>
        <w:rPr>
          <w:rStyle w:val="HTMLCode"/>
          <w:rFonts w:ascii="Aptos" w:eastAsiaTheme="majorEastAsia" w:hAnsi="Aptos" w:cs="Calibri"/>
          <w:color w:val="000000" w:themeColor="text1"/>
          <w:szCs w:val="22"/>
        </w:rPr>
      </w:pPr>
      <w:r>
        <w:rPr>
          <w:rStyle w:val="Strong"/>
          <w:rFonts w:ascii="Aptos" w:eastAsiaTheme="majorEastAsia" w:hAnsi="Aptos" w:cs="Noto Sans Oriya"/>
          <w:color w:val="000000" w:themeColor="text1"/>
          <w:szCs w:val="22"/>
        </w:rPr>
        <w:t>File Naming Convention:</w:t>
      </w:r>
      <w:r>
        <w:rPr>
          <w:rFonts w:ascii="Aptos" w:hAnsi="Aptos" w:cs="Noto Sans Oriya"/>
          <w:color w:val="000000" w:themeColor="text1"/>
          <w:szCs w:val="22"/>
        </w:rPr>
        <w:t xml:space="preserve"> AST_CW_Data_Science_Report</w:t>
      </w:r>
      <w:r>
        <w:rPr>
          <w:rStyle w:val="HTMLCode"/>
          <w:rFonts w:ascii="Aptos" w:eastAsiaTheme="majorEastAsia" w:hAnsi="Aptos" w:cs="Noto Sans Oriya"/>
          <w:color w:val="000000" w:themeColor="text1"/>
          <w:szCs w:val="22"/>
        </w:rPr>
        <w:t>.pdf (</w:t>
      </w:r>
      <w:r>
        <w:rPr>
          <w:rStyle w:val="HTMLCode"/>
          <w:rFonts w:ascii="Aptos" w:eastAsiaTheme="majorEastAsia" w:hAnsi="Aptos" w:cs="Calibri"/>
          <w:color w:val="000000" w:themeColor="text1"/>
          <w:szCs w:val="22"/>
        </w:rPr>
        <w:t>do not include your name)</w:t>
      </w:r>
    </w:p>
    <w:p w14:paraId="2D99F011" w14:textId="338B6945" w:rsidR="00643951" w:rsidRDefault="00643951" w:rsidP="00643951">
      <w:pPr>
        <w:pStyle w:val="CWSub-sectionHeading"/>
      </w:pPr>
      <w:r>
        <w:t>Penalties</w:t>
      </w:r>
    </w:p>
    <w:p w14:paraId="58EA156B" w14:textId="3B84A9CC" w:rsidR="00C44602" w:rsidRPr="00C44602" w:rsidRDefault="00C44602" w:rsidP="00C44602">
      <w:pPr>
        <w:pStyle w:val="CWBody"/>
      </w:pPr>
      <w:r w:rsidRPr="00C44602">
        <w:t>The deductions below are taken from your overall mark for this coursework. Each one applies separately, so more than one can apply.</w:t>
      </w:r>
    </w:p>
    <w:p w14:paraId="19621445" w14:textId="38B720AF" w:rsidR="007B0478" w:rsidRDefault="00666C00" w:rsidP="006601F5">
      <w:pPr>
        <w:pStyle w:val="DissertationConsultationSignature"/>
        <w:numPr>
          <w:ilvl w:val="0"/>
          <w:numId w:val="36"/>
        </w:numPr>
        <w:spacing w:line="276" w:lineRule="auto"/>
        <w:ind w:right="0"/>
        <w:rPr>
          <w:rFonts w:ascii="Aptos" w:hAnsi="Aptos" w:cs="Noto Sans Oriya"/>
        </w:rPr>
      </w:pPr>
      <w:r>
        <w:rPr>
          <w:rFonts w:ascii="Aptos" w:hAnsi="Aptos" w:cs="Noto Sans Oriya"/>
          <w:b/>
          <w:bCs/>
        </w:rPr>
        <w:t xml:space="preserve">Failing to adhere to the formatting guidelines </w:t>
      </w:r>
      <w:r w:rsidRPr="006601F5">
        <w:rPr>
          <w:rFonts w:ascii="Aptos" w:hAnsi="Aptos" w:cs="Noto Sans Oriya"/>
        </w:rPr>
        <w:t>(e.g., using font size 10</w:t>
      </w:r>
      <w:r>
        <w:rPr>
          <w:rFonts w:ascii="Aptos" w:hAnsi="Aptos" w:cs="Noto Sans Oriya"/>
        </w:rPr>
        <w:t>) will lead to a deduction of up to 10 marks.</w:t>
      </w:r>
    </w:p>
    <w:p w14:paraId="7F94141C" w14:textId="68E7987E" w:rsidR="00666E2B" w:rsidRPr="006601F5" w:rsidRDefault="00666E2B" w:rsidP="006601F5">
      <w:pPr>
        <w:pStyle w:val="DissertationConsultationSignature"/>
        <w:numPr>
          <w:ilvl w:val="0"/>
          <w:numId w:val="36"/>
        </w:numPr>
        <w:spacing w:line="276" w:lineRule="auto"/>
        <w:ind w:right="0"/>
        <w:rPr>
          <w:rFonts w:ascii="Aptos" w:hAnsi="Aptos" w:cs="Noto Sans Oriya"/>
        </w:rPr>
      </w:pPr>
      <w:r>
        <w:rPr>
          <w:rFonts w:ascii="Aptos" w:hAnsi="Aptos" w:cs="Noto Sans Oriya"/>
          <w:b/>
          <w:bCs/>
        </w:rPr>
        <w:t>Notebook does not run or does not show</w:t>
      </w:r>
      <w:r w:rsidR="00F67FFA">
        <w:rPr>
          <w:rFonts w:ascii="Aptos" w:hAnsi="Aptos" w:cs="Noto Sans Oriya"/>
          <w:b/>
          <w:bCs/>
        </w:rPr>
        <w:t xml:space="preserve"> results/outputs in cells</w:t>
      </w:r>
      <w:r w:rsidR="0065742D">
        <w:rPr>
          <w:rFonts w:ascii="Aptos" w:hAnsi="Aptos" w:cs="Noto Sans Oriya"/>
          <w:b/>
          <w:bCs/>
        </w:rPr>
        <w:t xml:space="preserve">: </w:t>
      </w:r>
      <w:r w:rsidR="0065742D">
        <w:rPr>
          <w:rFonts w:ascii="Aptos" w:hAnsi="Aptos" w:cs="Noto Sans Oriya"/>
        </w:rPr>
        <w:t xml:space="preserve">Up to 10 marks are </w:t>
      </w:r>
      <w:r w:rsidR="0065742D">
        <w:rPr>
          <w:rFonts w:ascii="Aptos" w:hAnsi="Aptos" w:cs="Noto Sans Oriya"/>
        </w:rPr>
        <w:lastRenderedPageBreak/>
        <w:t xml:space="preserve">deducted. </w:t>
      </w:r>
    </w:p>
    <w:p w14:paraId="774653F0" w14:textId="77777777" w:rsidR="00302EB7" w:rsidRDefault="00BD67FA">
      <w:pPr>
        <w:widowControl/>
        <w:numPr>
          <w:ilvl w:val="0"/>
          <w:numId w:val="36"/>
        </w:numPr>
        <w:suppressAutoHyphens w:val="0"/>
        <w:spacing w:before="100" w:beforeAutospacing="1" w:after="100" w:afterAutospacing="1" w:line="360" w:lineRule="auto"/>
        <w:jc w:val="both"/>
      </w:pPr>
      <w:r>
        <w:rPr>
          <w:rFonts w:ascii="Aptos" w:eastAsiaTheme="majorEastAsia" w:hAnsi="Aptos" w:cs="Noto Sans Oriya"/>
          <w:b/>
          <w:szCs w:val="22"/>
        </w:rPr>
        <w:t xml:space="preserve">JSON results file: </w:t>
      </w:r>
      <w:r>
        <w:rPr>
          <w:rFonts w:ascii="Aptos" w:eastAsiaTheme="majorEastAsia" w:hAnsi="Aptos" w:cs="Noto Sans Oriya"/>
          <w:szCs w:val="22"/>
        </w:rPr>
        <w:t>submit the file all_</w:t>
      </w:r>
      <w:proofErr w:type="gramStart"/>
      <w:r>
        <w:rPr>
          <w:rFonts w:ascii="Aptos" w:eastAsiaTheme="majorEastAsia" w:hAnsi="Aptos" w:cs="Noto Sans Oriya"/>
          <w:szCs w:val="22"/>
        </w:rPr>
        <w:t>answers.json</w:t>
      </w:r>
      <w:proofErr w:type="gramEnd"/>
      <w:r>
        <w:rPr>
          <w:rFonts w:ascii="Aptos" w:eastAsiaTheme="majorEastAsia" w:hAnsi="Aptos" w:cs="Noto Sans Oriya"/>
          <w:szCs w:val="22"/>
        </w:rPr>
        <w:t xml:space="preserve"> created by the last cell of the notebook, in the required format. If the file is missing or in the wrong format, up to 5 marks are deducted.</w:t>
      </w:r>
    </w:p>
    <w:p w14:paraId="4C1E98B4" w14:textId="47EBE330" w:rsidR="00EC2EB3" w:rsidRPr="002361CB" w:rsidRDefault="00EC2EB3" w:rsidP="00B95928">
      <w:pPr>
        <w:pStyle w:val="CWNumberedSectionHeading"/>
        <w:rPr>
          <w:rFonts w:ascii="Aptos" w:hAnsi="Aptos" w:cs="Noto Sans Oriya"/>
        </w:rPr>
      </w:pPr>
      <w:r>
        <w:rPr>
          <w:rFonts w:ascii="Aptos" w:hAnsi="Aptos" w:cs="Noto Sans Oriya"/>
        </w:rPr>
        <w:t>Feedback</w:t>
      </w:r>
    </w:p>
    <w:p w14:paraId="36CF54EC" w14:textId="74B327C5" w:rsidR="008E466D" w:rsidRPr="002361CB" w:rsidRDefault="008E466D" w:rsidP="008E466D">
      <w:pPr>
        <w:pStyle w:val="CWBody"/>
        <w:rPr>
          <w:rFonts w:ascii="Aptos" w:hAnsi="Aptos" w:cs="Noto Sans Oriya"/>
        </w:rPr>
      </w:pPr>
      <w:r>
        <w:rPr>
          <w:rFonts w:ascii="Aptos" w:hAnsi="Aptos" w:cs="Noto Sans Oriya"/>
        </w:rPr>
        <w:t xml:space="preserve">You will receive summative feedback within 15 working days of the submission deadline. </w:t>
      </w:r>
    </w:p>
    <w:p w14:paraId="7E3D7ADC" w14:textId="77777777" w:rsidR="008A5587" w:rsidRPr="002361CB" w:rsidRDefault="008A5587" w:rsidP="008A5587">
      <w:pPr>
        <w:pStyle w:val="CWBody"/>
        <w:rPr>
          <w:rFonts w:ascii="Aptos" w:hAnsi="Aptos" w:cs="Noto Sans Oriya"/>
        </w:rPr>
      </w:pPr>
      <w:r>
        <w:rPr>
          <w:rFonts w:ascii="Aptos" w:hAnsi="Aptos" w:cs="Noto Sans Oriya"/>
        </w:rPr>
        <w:t>The following is a guideline for marks:</w:t>
      </w:r>
    </w:p>
    <w:p w14:paraId="026A53C8" w14:textId="6B879C2B" w:rsidR="00BD7657" w:rsidRPr="00BD7657" w:rsidRDefault="00BD7657" w:rsidP="00BD7657">
      <w:pPr>
        <w:pStyle w:val="CWBody"/>
        <w:numPr>
          <w:ilvl w:val="0"/>
          <w:numId w:val="36"/>
        </w:numPr>
        <w:ind w:left="720"/>
      </w:pPr>
      <w:r>
        <w:rPr>
          <w:rFonts w:ascii="Aptos" w:hAnsi="Aptos" w:cs="Noto Sans Oriya"/>
        </w:rPr>
        <w:t>Below 50% – Fail.</w:t>
      </w:r>
    </w:p>
    <w:p w14:paraId="179F4927" w14:textId="6554D488" w:rsidR="008A5587" w:rsidRPr="002361CB" w:rsidRDefault="008A5587" w:rsidP="00BD7657">
      <w:pPr>
        <w:pStyle w:val="CWBody"/>
        <w:numPr>
          <w:ilvl w:val="0"/>
          <w:numId w:val="36"/>
        </w:numPr>
        <w:ind w:left="720"/>
        <w:rPr>
          <w:rFonts w:ascii="Aptos" w:hAnsi="Aptos" w:cs="Noto Sans Oriya"/>
        </w:rPr>
      </w:pPr>
      <w:r>
        <w:rPr>
          <w:rFonts w:ascii="Aptos" w:hAnsi="Aptos" w:cs="Noto Sans Oriya"/>
        </w:rPr>
        <w:t>50–59% – Pass.</w:t>
      </w:r>
    </w:p>
    <w:p w14:paraId="54C620FA" w14:textId="2F1D31DD" w:rsidR="008A5587" w:rsidRPr="002361CB" w:rsidRDefault="008A5587" w:rsidP="00BD7657">
      <w:pPr>
        <w:pStyle w:val="CWBody"/>
        <w:numPr>
          <w:ilvl w:val="0"/>
          <w:numId w:val="36"/>
        </w:numPr>
        <w:ind w:left="720"/>
        <w:rPr>
          <w:rFonts w:ascii="Aptos" w:hAnsi="Aptos" w:cs="Noto Sans Oriya"/>
        </w:rPr>
      </w:pPr>
      <w:r>
        <w:rPr>
          <w:rFonts w:ascii="Aptos" w:hAnsi="Aptos" w:cs="Noto Sans Oriya"/>
        </w:rPr>
        <w:t>60–69% – Merit.</w:t>
      </w:r>
    </w:p>
    <w:p w14:paraId="67438A29" w14:textId="63D8FA65" w:rsidR="008A5587" w:rsidRPr="002361CB" w:rsidRDefault="008A5587" w:rsidP="00BD7657">
      <w:pPr>
        <w:pStyle w:val="CWBody"/>
        <w:numPr>
          <w:ilvl w:val="0"/>
          <w:numId w:val="36"/>
        </w:numPr>
        <w:ind w:left="720"/>
        <w:rPr>
          <w:rFonts w:ascii="Aptos" w:hAnsi="Aptos" w:cs="Noto Sans Oriya"/>
        </w:rPr>
      </w:pPr>
      <w:r>
        <w:rPr>
          <w:rFonts w:ascii="Aptos" w:hAnsi="Aptos" w:cs="Noto Sans Oriya"/>
        </w:rPr>
        <w:t>70% and above – Distinction.</w:t>
      </w:r>
    </w:p>
    <w:p w14:paraId="25400CA9" w14:textId="77777777" w:rsidR="003617F5" w:rsidRPr="002D7178" w:rsidRDefault="003617F5" w:rsidP="003617F5">
      <w:pPr>
        <w:pStyle w:val="CWNumberedSectionHeading"/>
        <w:rPr>
          <w:rFonts w:ascii="Aptos" w:hAnsi="Aptos"/>
        </w:rPr>
      </w:pPr>
      <w:r>
        <w:rPr>
          <w:rFonts w:ascii="Aptos" w:hAnsi="Aptos"/>
        </w:rPr>
        <w:t>Academic Integrity</w:t>
      </w:r>
    </w:p>
    <w:p w14:paraId="25326A84" w14:textId="77777777" w:rsidR="003617F5" w:rsidRDefault="003617F5" w:rsidP="003617F5">
      <w:pPr>
        <w:pStyle w:val="CWSub-sectionHeading"/>
        <w:rPr>
          <w:rFonts w:ascii="Aptos" w:hAnsi="Aptos"/>
        </w:rPr>
      </w:pPr>
      <w:r>
        <w:rPr>
          <w:rFonts w:ascii="Aptos" w:hAnsi="Aptos"/>
        </w:rPr>
        <w:t>General Notes on Academic Integrity</w:t>
      </w:r>
    </w:p>
    <w:p w14:paraId="1A2D097F" w14:textId="4C7F186E" w:rsidR="003617F5" w:rsidRPr="002D7178" w:rsidRDefault="003617F5" w:rsidP="003617F5">
      <w:pPr>
        <w:pStyle w:val="CWBody"/>
        <w:rPr>
          <w:rFonts w:ascii="Aptos" w:hAnsi="Aptos"/>
        </w:rPr>
      </w:pPr>
      <w:r>
        <w:rPr>
          <w:rFonts w:ascii="Aptos" w:hAnsi="Aptos"/>
        </w:rPr>
        <w:t xml:space="preserve">Your work will be checked to ensure that you have not plagiarised. For more information about the plagiarism policy at the University, see: </w:t>
      </w:r>
      <w:hyperlink r:id="rId15" w:history="1">
        <w:r>
          <w:rPr>
            <w:rStyle w:val="Hyperlink"/>
            <w:rFonts w:ascii="Aptos" w:hAnsi="Aptos"/>
          </w:rPr>
          <w:t>Library guidance on plagiarism</w:t>
        </w:r>
      </w:hyperlink>
      <w:r>
        <w:rPr>
          <w:rFonts w:ascii="Aptos" w:hAnsi="Aptos"/>
        </w:rPr>
        <w:t xml:space="preserve"> </w:t>
      </w:r>
    </w:p>
    <w:p w14:paraId="4CD201D0" w14:textId="42D902B6" w:rsidR="003617F5" w:rsidRPr="002D7178" w:rsidRDefault="003617F5" w:rsidP="003617F5">
      <w:pPr>
        <w:pStyle w:val="CWBody"/>
        <w:rPr>
          <w:rFonts w:ascii="Aptos" w:hAnsi="Aptos"/>
        </w:rPr>
      </w:pPr>
      <w:r>
        <w:rPr>
          <w:rFonts w:ascii="Aptos" w:hAnsi="Aptos"/>
        </w:rPr>
        <w:t xml:space="preserve">Remember that the published work that you refer to in your report should be clearly referenced in your text and listed in a bibliography section given at the end of your report. For more information, see: </w:t>
      </w:r>
      <w:hyperlink r:id="rId16" w:history="1">
        <w:r>
          <w:rPr>
            <w:rStyle w:val="Hyperlink"/>
            <w:rFonts w:ascii="Aptos" w:hAnsi="Aptos"/>
          </w:rPr>
          <w:t>Library guidance on referencing</w:t>
        </w:r>
      </w:hyperlink>
      <w:r>
        <w:rPr>
          <w:rFonts w:ascii="Aptos" w:hAnsi="Aptos"/>
        </w:rPr>
        <w:t xml:space="preserve"> </w:t>
      </w:r>
    </w:p>
    <w:p w14:paraId="2F9C56A4" w14:textId="77777777" w:rsidR="003617F5" w:rsidRDefault="003617F5" w:rsidP="003617F5">
      <w:pPr>
        <w:pStyle w:val="CWBody"/>
        <w:rPr>
          <w:rFonts w:ascii="Aptos" w:hAnsi="Aptos"/>
        </w:rPr>
      </w:pPr>
      <w:r>
        <w:rPr>
          <w:rFonts w:ascii="Aptos" w:hAnsi="Aptos"/>
        </w:rPr>
        <w:t>Any code submitted will also be checked.</w:t>
      </w:r>
    </w:p>
    <w:p w14:paraId="1BB48F66" w14:textId="77777777" w:rsidR="003617F5" w:rsidRPr="00A16596" w:rsidRDefault="003617F5" w:rsidP="003617F5">
      <w:pPr>
        <w:pStyle w:val="CWSub-sectionHeading"/>
        <w:rPr>
          <w:rFonts w:ascii="Aptos" w:hAnsi="Aptos"/>
        </w:rPr>
      </w:pPr>
      <w:r>
        <w:rPr>
          <w:rFonts w:ascii="Aptos" w:hAnsi="Aptos"/>
        </w:rPr>
        <w:t>Academic Integrity in the Open Lane</w:t>
      </w:r>
    </w:p>
    <w:p w14:paraId="78EDE9E8" w14:textId="582784C5" w:rsidR="003617F5" w:rsidRDefault="003617F5" w:rsidP="003617F5">
      <w:pPr>
        <w:pStyle w:val="CWBody"/>
        <w:rPr>
          <w:rFonts w:ascii="Aptos" w:hAnsi="Aptos"/>
        </w:rPr>
      </w:pPr>
      <w:r>
        <w:rPr>
          <w:rFonts w:ascii="Aptos" w:hAnsi="Aptos"/>
        </w:rPr>
        <w:t xml:space="preserve">This coursework is an open lane assessment - Students have access to GenAI tools, and their use is permitted.  Choosing not to use GenAI in the open lane is a legitimate choice. If you choose to use GenAI, the University's supported tool is </w:t>
      </w:r>
      <w:hyperlink r:id="rId17" w:history="1">
        <w:r>
          <w:rPr>
            <w:rStyle w:val="Hyperlink"/>
            <w:rFonts w:ascii="Aptos" w:hAnsi="Aptos"/>
            <w:b/>
            <w:bCs/>
          </w:rPr>
          <w:t>Copilot</w:t>
        </w:r>
      </w:hyperlink>
      <w:r>
        <w:rPr>
          <w:rFonts w:ascii="Aptos" w:hAnsi="Aptos"/>
        </w:rPr>
        <w:t>. Ensure you are logged in using your Bath email address because this safeguards your user data.</w:t>
      </w:r>
    </w:p>
    <w:p w14:paraId="5A336FC7" w14:textId="77777777" w:rsidR="003617F5" w:rsidRPr="00D22744" w:rsidRDefault="003617F5" w:rsidP="003617F5">
      <w:pPr>
        <w:pStyle w:val="CWBody"/>
        <w:rPr>
          <w:rFonts w:ascii="Aptos" w:hAnsi="Aptos"/>
          <w:b/>
          <w:bCs/>
        </w:rPr>
      </w:pPr>
      <w:r>
        <w:rPr>
          <w:rFonts w:ascii="Aptos" w:hAnsi="Aptos"/>
          <w:b/>
          <w:bCs/>
          <w:u w:val="single"/>
        </w:rPr>
        <w:t>Please note</w:t>
      </w:r>
      <w:r>
        <w:rPr>
          <w:rFonts w:ascii="Aptos" w:hAnsi="Aptos"/>
          <w:b/>
          <w:bCs/>
        </w:rPr>
        <w:t>: When using GenAI, only upload material you hold the copyright to. Never upload confidential or commercially sensitive information — for example data given to you by a placement or industry partner — or a staff member's work without their permission.</w:t>
      </w:r>
    </w:p>
    <w:p w14:paraId="025400EF" w14:textId="77777777" w:rsidR="003617F5" w:rsidRDefault="003617F5" w:rsidP="003617F5">
      <w:pPr>
        <w:pStyle w:val="CWBody"/>
        <w:rPr>
          <w:rFonts w:ascii="Aptos" w:hAnsi="Aptos"/>
        </w:rPr>
      </w:pPr>
      <w:r>
        <w:rPr>
          <w:rFonts w:ascii="Aptos" w:hAnsi="Aptos"/>
        </w:rPr>
        <w:t>Please also be aware of the following notes on responsibility, academic integrity, and resources.</w:t>
      </w:r>
    </w:p>
    <w:p w14:paraId="6BB489EB" w14:textId="77777777" w:rsidR="003617F5" w:rsidRDefault="003617F5" w:rsidP="003617F5">
      <w:pPr>
        <w:pStyle w:val="CWnumberedsub-sub-sectionHeading"/>
        <w:rPr>
          <w:rFonts w:ascii="Aptos" w:hAnsi="Aptos"/>
        </w:rPr>
      </w:pPr>
      <w:r>
        <w:rPr>
          <w:rFonts w:ascii="Aptos" w:hAnsi="Aptos"/>
        </w:rPr>
        <w:t xml:space="preserve">Students remain responsible for the work they submit. </w:t>
      </w:r>
    </w:p>
    <w:p w14:paraId="081BE5F3" w14:textId="77777777" w:rsidR="003617F5" w:rsidRDefault="003617F5" w:rsidP="003617F5">
      <w:pPr>
        <w:pStyle w:val="CWBody"/>
        <w:rPr>
          <w:rFonts w:ascii="Aptos" w:hAnsi="Aptos"/>
        </w:rPr>
      </w:pPr>
      <w:r>
        <w:rPr>
          <w:rFonts w:ascii="Aptos" w:hAnsi="Aptos"/>
        </w:rPr>
        <w:t>In the open lane, you remain fully responsible for your submitted work:</w:t>
      </w:r>
    </w:p>
    <w:p w14:paraId="31516323" w14:textId="77777777" w:rsidR="003617F5" w:rsidRPr="00B564F7" w:rsidRDefault="003617F5" w:rsidP="006D749B">
      <w:pPr>
        <w:pStyle w:val="CWBody"/>
        <w:numPr>
          <w:ilvl w:val="0"/>
          <w:numId w:val="46"/>
        </w:numPr>
        <w:ind w:left="284" w:hanging="284"/>
        <w:rPr>
          <w:rFonts w:ascii="Aptos" w:hAnsi="Aptos"/>
        </w:rPr>
      </w:pPr>
      <w:r>
        <w:rPr>
          <w:rFonts w:ascii="Aptos" w:hAnsi="Aptos"/>
        </w:rPr>
        <w:t>You are responsible for the content, the intellectual decisions, the judgement and the understanding contained in your submitted work.</w:t>
      </w:r>
    </w:p>
    <w:p w14:paraId="1A54F09C" w14:textId="0827D9E4" w:rsidR="003617F5" w:rsidRDefault="003617F5" w:rsidP="006D749B">
      <w:pPr>
        <w:pStyle w:val="CWBody"/>
        <w:numPr>
          <w:ilvl w:val="0"/>
          <w:numId w:val="46"/>
        </w:numPr>
        <w:ind w:left="284" w:hanging="284"/>
        <w:rPr>
          <w:rFonts w:ascii="Aptos" w:hAnsi="Aptos"/>
        </w:rPr>
      </w:pPr>
      <w:r>
        <w:rPr>
          <w:rFonts w:ascii="Aptos" w:hAnsi="Aptos"/>
        </w:rPr>
        <w:t>You are accountable for any mistakes or inaccuracies, including any that GenAI introduced.</w:t>
      </w:r>
    </w:p>
    <w:p w14:paraId="479F61AB" w14:textId="203E5604" w:rsidR="003617F5" w:rsidRDefault="003617F5" w:rsidP="006D749B">
      <w:pPr>
        <w:pStyle w:val="CWBody"/>
        <w:numPr>
          <w:ilvl w:val="0"/>
          <w:numId w:val="46"/>
        </w:numPr>
        <w:ind w:left="284" w:hanging="284"/>
        <w:rPr>
          <w:rFonts w:ascii="Aptos" w:hAnsi="Aptos"/>
        </w:rPr>
      </w:pPr>
      <w:r>
        <w:rPr>
          <w:rFonts w:ascii="Aptos" w:hAnsi="Aptos"/>
        </w:rPr>
        <w:lastRenderedPageBreak/>
        <w:t xml:space="preserve">You must be able to explain, defend and critically evaluate every part of work that you submit. </w:t>
      </w:r>
      <w:r>
        <w:rPr>
          <w:rFonts w:ascii="Aptos" w:hAnsi="Aptos"/>
          <w:b/>
          <w:bCs/>
        </w:rPr>
        <w:t>The Department reserves the right to invite students to a viva or use alternative means of ensuring that any work submitted as assessment is the student’s own intellectual product.</w:t>
      </w:r>
    </w:p>
    <w:p w14:paraId="4872C486" w14:textId="458201C2" w:rsidR="003617F5" w:rsidRPr="005D6D1E" w:rsidRDefault="003617F5" w:rsidP="006D749B">
      <w:pPr>
        <w:pStyle w:val="CWBody"/>
        <w:numPr>
          <w:ilvl w:val="0"/>
          <w:numId w:val="46"/>
        </w:numPr>
        <w:ind w:left="284" w:hanging="284"/>
        <w:rPr>
          <w:rFonts w:ascii="Aptos" w:hAnsi="Aptos"/>
        </w:rPr>
      </w:pPr>
      <w:r>
        <w:rPr>
          <w:rFonts w:ascii="Aptos" w:hAnsi="Aptos"/>
        </w:rPr>
        <w:t xml:space="preserve">Reference and acknowledge your use of GenAI following </w:t>
      </w:r>
      <w:hyperlink r:id="rId18" w:history="1">
        <w:r>
          <w:rPr>
            <w:rStyle w:val="Hyperlink"/>
            <w:rFonts w:ascii="Aptos" w:hAnsi="Aptos"/>
          </w:rPr>
          <w:t>Library guidance</w:t>
        </w:r>
      </w:hyperlink>
      <w:r>
        <w:rPr>
          <w:rFonts w:ascii="Aptos" w:hAnsi="Aptos"/>
        </w:rPr>
        <w:t xml:space="preserve">. </w:t>
      </w:r>
    </w:p>
    <w:p w14:paraId="75EA15A1" w14:textId="77777777" w:rsidR="003617F5" w:rsidRDefault="003617F5" w:rsidP="003617F5">
      <w:pPr>
        <w:pStyle w:val="CWnumberedsub-sub-sectionHeading"/>
        <w:rPr>
          <w:rFonts w:ascii="Aptos" w:hAnsi="Aptos"/>
          <w:szCs w:val="22"/>
        </w:rPr>
      </w:pPr>
      <w:r>
        <w:rPr>
          <w:rFonts w:ascii="Aptos" w:hAnsi="Aptos"/>
          <w:szCs w:val="22"/>
        </w:rPr>
        <w:t xml:space="preserve"> </w:t>
      </w:r>
      <w:r>
        <w:rPr>
          <w:rFonts w:ascii="Aptos" w:hAnsi="Aptos"/>
        </w:rPr>
        <w:t>Academic integrity rules apply in full in the open lane.</w:t>
      </w:r>
      <w:r>
        <w:rPr>
          <w:rFonts w:ascii="Aptos" w:hAnsi="Aptos"/>
          <w:szCs w:val="22"/>
        </w:rPr>
        <w:t xml:space="preserve"> </w:t>
      </w:r>
    </w:p>
    <w:p w14:paraId="304CB03C" w14:textId="77777777" w:rsidR="003617F5" w:rsidRDefault="003617F5" w:rsidP="003617F5">
      <w:pPr>
        <w:pStyle w:val="CWBody"/>
        <w:rPr>
          <w:rFonts w:ascii="Aptos" w:hAnsi="Aptos"/>
        </w:rPr>
      </w:pPr>
      <w:r>
        <w:rPr>
          <w:rFonts w:ascii="Aptos" w:hAnsi="Aptos"/>
        </w:rPr>
        <w:t xml:space="preserve">Using GenAI in the open lane is not an offence in itself. It can, however, be the means for poor academic practice or academic misconduct. </w:t>
      </w:r>
    </w:p>
    <w:p w14:paraId="0911B31C" w14:textId="77777777" w:rsidR="003617F5" w:rsidRDefault="003617F5" w:rsidP="00667F95">
      <w:pPr>
        <w:pStyle w:val="CWBody"/>
        <w:numPr>
          <w:ilvl w:val="0"/>
          <w:numId w:val="47"/>
        </w:numPr>
        <w:ind w:left="567" w:hanging="425"/>
        <w:rPr>
          <w:rFonts w:ascii="Aptos" w:hAnsi="Aptos"/>
        </w:rPr>
      </w:pPr>
      <w:r>
        <w:rPr>
          <w:rFonts w:ascii="Aptos" w:hAnsi="Aptos"/>
          <w:b/>
          <w:bCs/>
        </w:rPr>
        <w:t>Submitting fabricated or unchecked</w:t>
      </w:r>
      <w:r>
        <w:rPr>
          <w:rFonts w:ascii="Aptos" w:hAnsi="Aptos"/>
        </w:rPr>
        <w:t xml:space="preserve"> </w:t>
      </w:r>
      <w:r>
        <w:rPr>
          <w:rFonts w:ascii="Aptos" w:hAnsi="Aptos"/>
          <w:b/>
          <w:bCs/>
        </w:rPr>
        <w:t>sources</w:t>
      </w:r>
      <w:r>
        <w:rPr>
          <w:rFonts w:ascii="Aptos" w:hAnsi="Aptos"/>
        </w:rPr>
        <w:t xml:space="preserve"> - Including references, quotations or data points produced by GenAI without verifying that they exist and say what you claim.</w:t>
      </w:r>
    </w:p>
    <w:p w14:paraId="0710ED53" w14:textId="77777777" w:rsidR="003617F5" w:rsidRDefault="003617F5" w:rsidP="00667F95">
      <w:pPr>
        <w:pStyle w:val="CWBody"/>
        <w:numPr>
          <w:ilvl w:val="0"/>
          <w:numId w:val="47"/>
        </w:numPr>
        <w:ind w:left="567" w:hanging="425"/>
        <w:rPr>
          <w:rFonts w:ascii="Aptos" w:hAnsi="Aptos"/>
        </w:rPr>
      </w:pPr>
      <w:r>
        <w:rPr>
          <w:rFonts w:ascii="Aptos" w:hAnsi="Aptos"/>
          <w:b/>
          <w:bCs/>
        </w:rPr>
        <w:t>Passing off GenAI output as your sole creation</w:t>
      </w:r>
      <w:r>
        <w:rPr>
          <w:rFonts w:ascii="Aptos" w:hAnsi="Aptos"/>
        </w:rPr>
        <w:t xml:space="preserve"> - Presenting AI-generated text, ideas or analysis as though they were solely your creation.</w:t>
      </w:r>
    </w:p>
    <w:p w14:paraId="2F6D4CD0" w14:textId="77777777" w:rsidR="003617F5" w:rsidRDefault="003617F5" w:rsidP="00667F95">
      <w:pPr>
        <w:pStyle w:val="CWBody"/>
        <w:numPr>
          <w:ilvl w:val="0"/>
          <w:numId w:val="47"/>
        </w:numPr>
        <w:ind w:left="567" w:hanging="425"/>
        <w:rPr>
          <w:rFonts w:ascii="Aptos" w:hAnsi="Aptos"/>
        </w:rPr>
      </w:pPr>
      <w:r>
        <w:rPr>
          <w:rFonts w:ascii="Aptos" w:hAnsi="Aptos"/>
          <w:b/>
          <w:bCs/>
        </w:rPr>
        <w:t>Substituting for your thinking</w:t>
      </w:r>
      <w:r>
        <w:rPr>
          <w:rFonts w:ascii="Aptos" w:hAnsi="Aptos"/>
        </w:rPr>
        <w:t xml:space="preserve"> - Using AI to replace your intellectual contribution rather than to support it.</w:t>
      </w:r>
    </w:p>
    <w:p w14:paraId="0F28A23B" w14:textId="77777777" w:rsidR="003617F5" w:rsidRPr="007C377F" w:rsidRDefault="003617F5" w:rsidP="003617F5">
      <w:pPr>
        <w:pStyle w:val="CWBody"/>
        <w:rPr>
          <w:rFonts w:ascii="Aptos" w:hAnsi="Aptos"/>
          <w:b/>
          <w:bCs/>
        </w:rPr>
      </w:pPr>
      <w:r>
        <w:rPr>
          <w:rFonts w:ascii="Aptos" w:hAnsi="Aptos"/>
          <w:b/>
          <w:bCs/>
        </w:rPr>
        <w:t>These may be investigated as plagiarism, fabrication, or collusion under Regulation 19 (Academic Misconduct), which also sets out the penalties that can apply.</w:t>
      </w:r>
    </w:p>
    <w:p w14:paraId="24E45CAB" w14:textId="77777777" w:rsidR="003617F5" w:rsidRDefault="003617F5" w:rsidP="003617F5">
      <w:pPr>
        <w:pStyle w:val="CWnumberedsub-sub-sectionHeading"/>
        <w:rPr>
          <w:rFonts w:ascii="Aptos" w:hAnsi="Aptos"/>
        </w:rPr>
      </w:pPr>
      <w:r>
        <w:rPr>
          <w:rFonts w:ascii="Aptos" w:hAnsi="Aptos"/>
        </w:rPr>
        <w:t>Important resources for students on GenAI</w:t>
      </w:r>
    </w:p>
    <w:p w14:paraId="603D4CD7" w14:textId="7F1D4E75" w:rsidR="003617F5" w:rsidRPr="00667F95" w:rsidRDefault="003617F5" w:rsidP="00667F95">
      <w:pPr>
        <w:pStyle w:val="CWBody"/>
        <w:spacing w:before="0" w:after="0"/>
        <w:rPr>
          <w:rFonts w:ascii="Aptos" w:hAnsi="Aptos"/>
          <w:b/>
          <w:bCs/>
        </w:rPr>
      </w:pPr>
      <w:r>
        <w:rPr>
          <w:rFonts w:ascii="Aptos" w:hAnsi="Aptos"/>
          <w:b/>
          <w:bCs/>
        </w:rPr>
        <w:t xml:space="preserve">How can GenAI support my learning?  </w:t>
      </w:r>
      <w:r>
        <w:rPr>
          <w:rFonts w:ascii="Aptos" w:hAnsi="Aptos"/>
        </w:rPr>
        <w:t xml:space="preserve">Explore the Skills Centre workflow pages, including information on supported tools: </w:t>
      </w:r>
      <w:hyperlink r:id="rId19" w:history="1">
        <w:r>
          <w:rPr>
            <w:rStyle w:val="Hyperlink"/>
            <w:rFonts w:ascii="Aptos" w:hAnsi="Aptos"/>
          </w:rPr>
          <w:t>Skills Centre guidance on GenAI</w:t>
        </w:r>
      </w:hyperlink>
    </w:p>
    <w:p w14:paraId="33E7E555" w14:textId="2257D6FE" w:rsidR="003617F5" w:rsidRDefault="003617F5" w:rsidP="00667F95">
      <w:pPr>
        <w:pStyle w:val="CWBody"/>
        <w:spacing w:after="0"/>
        <w:rPr>
          <w:rFonts w:ascii="Aptos" w:hAnsi="Aptos"/>
        </w:rPr>
      </w:pPr>
      <w:r>
        <w:rPr>
          <w:rFonts w:ascii="Aptos" w:hAnsi="Aptos"/>
          <w:b/>
          <w:bCs/>
        </w:rPr>
        <w:t>How do I acknowledge GenAI use?</w:t>
      </w:r>
      <w:r>
        <w:rPr>
          <w:rFonts w:ascii="Aptos" w:hAnsi="Aptos"/>
        </w:rPr>
        <w:t xml:space="preserve"> Follow the Library referencing guidance: </w:t>
      </w:r>
      <w:hyperlink r:id="rId20" w:history="1">
        <w:r>
          <w:rPr>
            <w:rStyle w:val="Hyperlink"/>
            <w:rFonts w:ascii="Aptos" w:hAnsi="Aptos"/>
          </w:rPr>
          <w:t>Library guidance on acknowledging and referencing GenAI</w:t>
        </w:r>
      </w:hyperlink>
    </w:p>
    <w:p w14:paraId="6255BD00" w14:textId="77777777" w:rsidR="003617F5" w:rsidRDefault="003617F5" w:rsidP="003617F5">
      <w:pPr>
        <w:pStyle w:val="CWSub-sectionHeading"/>
        <w:rPr>
          <w:rFonts w:ascii="Aptos" w:hAnsi="Aptos"/>
        </w:rPr>
      </w:pPr>
      <w:r>
        <w:rPr>
          <w:rFonts w:ascii="Aptos" w:hAnsi="Aptos"/>
        </w:rPr>
        <w:t>Using AI in This Assignment</w:t>
      </w:r>
    </w:p>
    <w:p w14:paraId="3AD45892" w14:textId="78CA851D" w:rsidR="00C20DA2" w:rsidRDefault="003617F5">
      <w:pPr>
        <w:pStyle w:val="CWBody"/>
      </w:pPr>
      <w:r>
        <w:t>You can best demonstrate how you have met the intended learning outcomes of this assessment by making and justifying your own analytical decisions: the subject you recommend, how you interpret the evidence, and your reasoning about feasibility and about scaling up. GenAI may support your learning, but it must not replace your thinking. This coursework is in the open lane, so you may use GenAI tools. Choosing not to use them is equally legitimate, and no part of this coursework requires you to use them. The notes below explain how GenAI can help or harm your work on this particular assignment. They are guidance to help you decide, not a list of permitted and forbidden uses.</w:t>
      </w:r>
    </w:p>
    <w:p w14:paraId="7F56B4BF" w14:textId="77777777" w:rsidR="00C20DA2" w:rsidRDefault="00BD67FA">
      <w:pPr>
        <w:pStyle w:val="CWBody"/>
      </w:pPr>
      <w:r>
        <w:rPr>
          <w:b/>
        </w:rPr>
        <w:t>Where GenAI can help you learn and work more effectively</w:t>
      </w:r>
    </w:p>
    <w:p w14:paraId="3C61102D" w14:textId="2924CEEA" w:rsidR="00C20DA2" w:rsidRDefault="00BD67FA">
      <w:pPr>
        <w:pStyle w:val="CWBody"/>
        <w:numPr>
          <w:ilvl w:val="0"/>
          <w:numId w:val="36"/>
        </w:numPr>
      </w:pPr>
      <w:r>
        <w:t>Explaining unfamiliar pandas, NumPy or scikit-learn functions and statistical ideas (for example weighted means, correlation or PCA) and helping you understand error messages.</w:t>
      </w:r>
    </w:p>
    <w:p w14:paraId="72B673DF" w14:textId="22962844" w:rsidR="00C20DA2" w:rsidRDefault="00BD67FA">
      <w:pPr>
        <w:pStyle w:val="CWBody"/>
        <w:numPr>
          <w:ilvl w:val="0"/>
          <w:numId w:val="36"/>
        </w:numPr>
      </w:pPr>
      <w:r>
        <w:t xml:space="preserve">Reviewing, commenting, structuring or debugging code that you have written yourself. </w:t>
      </w:r>
    </w:p>
    <w:p w14:paraId="5C8836EF" w14:textId="77777777" w:rsidR="00C20DA2" w:rsidRDefault="00BD67FA">
      <w:pPr>
        <w:pStyle w:val="CWBody"/>
        <w:numPr>
          <w:ilvl w:val="0"/>
          <w:numId w:val="36"/>
        </w:numPr>
      </w:pPr>
      <w:r>
        <w:t>Testing your understanding, for example by asking it to question the reasoning behind a choice you have made, or to point out weaknesses in a draft argument of yours.</w:t>
      </w:r>
    </w:p>
    <w:p w14:paraId="70B05181" w14:textId="77777777" w:rsidR="00C20DA2" w:rsidRDefault="00BD67FA">
      <w:pPr>
        <w:pStyle w:val="CWBody"/>
        <w:numPr>
          <w:ilvl w:val="0"/>
          <w:numId w:val="36"/>
        </w:numPr>
      </w:pPr>
      <w:r>
        <w:t>Improving the clarity of text that you have drafted yourself (structure, spelling and grammar).</w:t>
      </w:r>
    </w:p>
    <w:p w14:paraId="3733A42C" w14:textId="77777777" w:rsidR="00C20DA2" w:rsidRDefault="00BD67FA">
      <w:pPr>
        <w:pStyle w:val="CWBody"/>
      </w:pPr>
      <w:r>
        <w:rPr>
          <w:b/>
        </w:rPr>
        <w:t>Where GenAI can harm your work</w:t>
      </w:r>
    </w:p>
    <w:p w14:paraId="532DEB73" w14:textId="77777777" w:rsidR="00C20DA2" w:rsidRDefault="00BD67FA">
      <w:pPr>
        <w:pStyle w:val="CWBody"/>
        <w:numPr>
          <w:ilvl w:val="0"/>
          <w:numId w:val="36"/>
        </w:numPr>
      </w:pPr>
      <w:r>
        <w:rPr>
          <w:b/>
        </w:rPr>
        <w:lastRenderedPageBreak/>
        <w:t xml:space="preserve">Code that looks right but is not. </w:t>
      </w:r>
      <w:r>
        <w:t>The notebook defines exactly how means, populations, eligible providers, rounding and tie-breaks are calculated. GenAI tools often apply different defaults or silently change the data, and the result can look plausible. The notebook's checks confirm only that an answer is in the right format, not that it is correct. You are responsible for checking every result against the data and the task wording.</w:t>
      </w:r>
    </w:p>
    <w:p w14:paraId="23AE6ED9" w14:textId="4005E7C7" w:rsidR="00C20DA2" w:rsidRDefault="00BD67FA">
      <w:pPr>
        <w:pStyle w:val="CWBody"/>
        <w:numPr>
          <w:ilvl w:val="0"/>
          <w:numId w:val="36"/>
        </w:numPr>
      </w:pPr>
      <w:r>
        <w:rPr>
          <w:b/>
        </w:rPr>
        <w:t xml:space="preserve">Replacing your own judgement. </w:t>
      </w:r>
      <w:r>
        <w:t>The report is marked on your reasoning: which subject you recommend and why, how you interpret the evidence, and how you argue for feasibility and for scaling up. Analysis or argument generated in place of your own thinking cannot show this and may amount to poor academic practice (see 6.2.2).</w:t>
      </w:r>
    </w:p>
    <w:p w14:paraId="75DF4D07" w14:textId="77777777" w:rsidR="00C20DA2" w:rsidRDefault="00BD67FA">
      <w:pPr>
        <w:pStyle w:val="CWBody"/>
        <w:numPr>
          <w:ilvl w:val="0"/>
          <w:numId w:val="36"/>
        </w:numPr>
      </w:pPr>
      <w:r>
        <w:rPr>
          <w:b/>
        </w:rPr>
        <w:t xml:space="preserve">Invented facts and sources. </w:t>
      </w:r>
      <w:r>
        <w:t>GenAI can invent degree programmes at other universities, costs, student numbers, technologies and references. Check every external claim in a reliable source and cite that source, not the tool. Only cite sources you have read.</w:t>
      </w:r>
    </w:p>
    <w:p w14:paraId="129AE95A" w14:textId="278A5B86" w:rsidR="00C20DA2" w:rsidRDefault="00BD67FA">
      <w:pPr>
        <w:pStyle w:val="CWBody"/>
        <w:numPr>
          <w:ilvl w:val="0"/>
          <w:numId w:val="36"/>
        </w:numPr>
      </w:pPr>
      <w:r>
        <w:rPr>
          <w:b/>
        </w:rPr>
        <w:t xml:space="preserve">Sharing material you should not. </w:t>
      </w:r>
      <w:r>
        <w:t>If you use GenAI, use the University-supported tool (</w:t>
      </w:r>
      <w:hyperlink r:id="rId21" w:history="1">
        <w:r w:rsidR="00C20DA2">
          <w:rPr>
            <w:rStyle w:val="Hyperlink"/>
          </w:rPr>
          <w:t>Copilot</w:t>
        </w:r>
      </w:hyperlink>
      <w:r>
        <w:t>) signed in with your Bath account, and follow the note on uploading material in 6.2.</w:t>
      </w:r>
    </w:p>
    <w:p w14:paraId="5BF6D312" w14:textId="77777777" w:rsidR="00C20DA2" w:rsidRDefault="00BD67FA">
      <w:pPr>
        <w:pStyle w:val="CWBody"/>
      </w:pPr>
      <w:r>
        <w:rPr>
          <w:b/>
        </w:rPr>
        <w:t>Acknowledging your use of GenAI</w:t>
      </w:r>
    </w:p>
    <w:p w14:paraId="270C4E47" w14:textId="4106467F" w:rsidR="00C20DA2" w:rsidRDefault="00BD67FA">
      <w:pPr>
        <w:pStyle w:val="CWBody"/>
      </w:pPr>
      <w:r>
        <w:t xml:space="preserve">If you use GenAI, include an Acknowledgements section in your report. Following the </w:t>
      </w:r>
      <w:hyperlink r:id="rId22" w:history="1">
        <w:r w:rsidR="00C20DA2">
          <w:rPr>
            <w:rStyle w:val="Hyperlink"/>
          </w:rPr>
          <w:t>Library guidance</w:t>
        </w:r>
      </w:hyperlink>
      <w:r>
        <w:t xml:space="preserve">, it should name the tool and version, its publisher and URL, state how you used it, and confirm that the work is your own. Minor help, such as a spell-checker or grammar tool, does not need to be referenced line by line. Cite any specific GenAI output that you refer to as the </w:t>
      </w:r>
      <w:hyperlink r:id="rId23" w:history="1">
        <w:r w:rsidR="00C20DA2">
          <w:rPr>
            <w:rStyle w:val="Hyperlink"/>
          </w:rPr>
          <w:t>Library guidance</w:t>
        </w:r>
      </w:hyperlink>
      <w:r>
        <w:t xml:space="preserve"> explains, and add a brief comment in your notebook wherever you used or adapted AI-generated code. The Acknowledgements section and any appendix containing AI conversations are not included in the word count. The </w:t>
      </w:r>
      <w:hyperlink r:id="rId24" w:history="1">
        <w:r w:rsidR="00C20DA2">
          <w:rPr>
            <w:rStyle w:val="Hyperlink"/>
          </w:rPr>
          <w:t>Skills Centre pages</w:t>
        </w:r>
      </w:hyperlink>
      <w:r>
        <w:t xml:space="preserve"> and the </w:t>
      </w:r>
      <w:hyperlink r:id="rId25" w:history="1">
        <w:r w:rsidR="00C20DA2">
          <w:rPr>
            <w:rStyle w:val="Hyperlink"/>
          </w:rPr>
          <w:t>Academic Integrity training and test</w:t>
        </w:r>
      </w:hyperlink>
      <w:r>
        <w:t xml:space="preserve"> explain effective and responsible use of GenAI.</w:t>
      </w:r>
    </w:p>
    <w:p w14:paraId="1E23D37C" w14:textId="77777777" w:rsidR="00C20DA2" w:rsidRDefault="00BD67FA">
      <w:pPr>
        <w:pStyle w:val="CWBody"/>
      </w:pPr>
      <w:r>
        <w:rPr>
          <w:b/>
        </w:rPr>
        <w:t>Keeping evidence of your process</w:t>
      </w:r>
    </w:p>
    <w:p w14:paraId="5F74FFC8" w14:textId="28CB4B8F" w:rsidR="00C20DA2" w:rsidRDefault="00BD67FA">
      <w:pPr>
        <w:pStyle w:val="CWBody"/>
      </w:pPr>
      <w:r>
        <w:t xml:space="preserve">Keep your working: notebook versions, drafts and, if you used GenAI, the conversations or shared links. You may be asked to explain any part of your code or report (see 6.2.1), and being able to do so is the best evidence that the work is yours. If a viva is used, the unit team will explain its format and how it will be marked beforehand, and it takes account of the adjustments in your </w:t>
      </w:r>
      <w:hyperlink r:id="rId26" w:history="1">
        <w:r w:rsidR="00C20DA2">
          <w:rPr>
            <w:rStyle w:val="Hyperlink"/>
          </w:rPr>
          <w:t>Disability Access Plan</w:t>
        </w:r>
      </w:hyperlink>
      <w:r>
        <w:t>.</w:t>
      </w:r>
    </w:p>
    <w:p w14:paraId="0D9164A0" w14:textId="2E881D11" w:rsidR="00A44D27" w:rsidRPr="002361CB" w:rsidRDefault="001570B2" w:rsidP="00A80ACC">
      <w:pPr>
        <w:pStyle w:val="CWNumberedSectionHeading"/>
        <w:spacing w:after="0"/>
        <w:rPr>
          <w:rFonts w:ascii="Aptos" w:hAnsi="Aptos" w:cs="Noto Sans Oriya"/>
        </w:rPr>
      </w:pPr>
      <w:r>
        <w:rPr>
          <w:rFonts w:ascii="Aptos" w:hAnsi="Aptos" w:cs="Noto Sans Oriya"/>
        </w:rPr>
        <w:t>General Information</w:t>
      </w:r>
    </w:p>
    <w:p w14:paraId="0182553F" w14:textId="1EDF84C0" w:rsidR="001570B2" w:rsidRPr="009755EA" w:rsidRDefault="00C837DF" w:rsidP="009755EA">
      <w:pPr>
        <w:pStyle w:val="CWBody"/>
        <w:rPr>
          <w:rFonts w:ascii="Aptos" w:hAnsi="Aptos" w:cs="Noto Sans Oriya"/>
          <w:b/>
          <w:bCs/>
        </w:rPr>
      </w:pPr>
      <w:r>
        <w:rPr>
          <w:rFonts w:ascii="Aptos" w:hAnsi="Aptos" w:cs="Noto Sans Oriya"/>
          <w:b/>
          <w:bCs/>
        </w:rPr>
        <w:t>Requests for extensions should be made to your PGT (postgraduate taught) Director of Studies, Dr Fabio Nemetz (</w:t>
      </w:r>
      <w:hyperlink r:id="rId27" w:history="1">
        <w:r>
          <w:rPr>
            <w:rStyle w:val="Hyperlink"/>
            <w:rFonts w:ascii="Aptos" w:hAnsi="Aptos" w:cs="Noto Sans Oriya"/>
            <w:b/>
            <w:bCs/>
            <w:u w:val="none"/>
          </w:rPr>
          <w:t>mapfn@bath.ac.uk</w:t>
        </w:r>
      </w:hyperlink>
      <w:r>
        <w:rPr>
          <w:rFonts w:ascii="Aptos" w:hAnsi="Aptos" w:cs="Noto Sans Oriya"/>
          <w:b/>
          <w:bCs/>
        </w:rPr>
        <w:t xml:space="preserve">). </w:t>
      </w:r>
      <w:r>
        <w:rPr>
          <w:rFonts w:ascii="Aptos" w:hAnsi="Aptos" w:cs="Noto Sans Oriya"/>
        </w:rPr>
        <w:t>Lecturers and tutors cannot approve extensions. Please make sure you are familiar with the Department’s coursework deadline extension policy.</w:t>
      </w:r>
    </w:p>
    <w:p w14:paraId="7FDB6732" w14:textId="47CC2A96" w:rsidR="009755EA" w:rsidRDefault="00BD67FA" w:rsidP="009755EA">
      <w:pPr>
        <w:pStyle w:val="CWBody"/>
      </w:pPr>
      <w:r>
        <w:t xml:space="preserve">If you have a </w:t>
      </w:r>
      <w:hyperlink r:id="rId28" w:history="1">
        <w:r w:rsidR="009755EA">
          <w:rPr>
            <w:rStyle w:val="Hyperlink"/>
          </w:rPr>
          <w:t>Disability Access Plan (DAP)</w:t>
        </w:r>
      </w:hyperlink>
      <w:r>
        <w:t xml:space="preserve">, or think you may need adjustments to complete this coursework, contact the </w:t>
      </w:r>
      <w:hyperlink r:id="rId29" w:history="1">
        <w:r w:rsidR="009755EA">
          <w:rPr>
            <w:rStyle w:val="Hyperlink"/>
          </w:rPr>
          <w:t>Disability Service</w:t>
        </w:r>
      </w:hyperlink>
      <w:r>
        <w:t xml:space="preserve"> as early as possible. The adjustments in your DAP apply to this assessment. Requests for extensions for other reasons follow the Department's policy above.</w:t>
      </w:r>
    </w:p>
    <w:p w14:paraId="4B842897" w14:textId="7FF46F3F" w:rsidR="007B0478" w:rsidRPr="00582ED2" w:rsidRDefault="0004286D" w:rsidP="0004286D">
      <w:pPr>
        <w:pStyle w:val="CWBody"/>
      </w:pPr>
      <w:r>
        <w:rPr>
          <w:rFonts w:ascii="Aptos" w:hAnsi="Aptos" w:cs="Noto Sans Oriya"/>
        </w:rPr>
        <w:t xml:space="preserve">It is your responsibility to check that you correctly submit your work. Once you have submitted to Moodle, you should download your submission and </w:t>
      </w:r>
      <w:r>
        <w:rPr>
          <w:rFonts w:ascii="Aptos" w:hAnsi="Aptos" w:cs="Noto Sans Oriya"/>
          <w:b/>
          <w:bCs/>
        </w:rPr>
        <w:t>check it</w:t>
      </w:r>
      <w:r>
        <w:rPr>
          <w:rFonts w:ascii="Aptos" w:hAnsi="Aptos" w:cs="Noto Sans Oriya"/>
        </w:rPr>
        <w:t xml:space="preserve">. Submission is anonymous, so do not include your name in your code, report, or file names. The fact that the submission is anonymous means we cannot contact you if there is a problem with a submission, so it is </w:t>
      </w:r>
      <w:r>
        <w:rPr>
          <w:rFonts w:ascii="Aptos" w:hAnsi="Aptos" w:cs="Noto Sans Oriya"/>
          <w:b/>
          <w:bCs/>
        </w:rPr>
        <w:t>essential to follow the instructions and check it</w:t>
      </w:r>
      <w:r>
        <w:rPr>
          <w:rFonts w:ascii="Aptos" w:hAnsi="Aptos" w:cs="Noto Sans Oriya"/>
        </w:rPr>
        <w:t>.</w:t>
      </w:r>
    </w:p>
    <w:sectPr w:rsidR="007B0478" w:rsidRPr="00582ED2" w:rsidSect="00623E84">
      <w:footerReference w:type="default" r:id="rId30"/>
      <w:pgSz w:w="11906" w:h="16838"/>
      <w:pgMar w:top="1134" w:right="1416" w:bottom="1099" w:left="1276" w:header="113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9C8562" w14:textId="77777777" w:rsidR="00505AA6" w:rsidRDefault="00505AA6">
      <w:r>
        <w:separator/>
      </w:r>
    </w:p>
  </w:endnote>
  <w:endnote w:type="continuationSeparator" w:id="0">
    <w:p w14:paraId="330D7EBC" w14:textId="77777777" w:rsidR="00505AA6" w:rsidRDefault="00505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M Roman 12">
    <w:altName w:val="Calibri"/>
    <w:panose1 w:val="020B0604020202020204"/>
    <w:charset w:val="00"/>
    <w:family w:val="modern"/>
    <w:notTrueType/>
    <w:pitch w:val="variable"/>
    <w:sig w:usb0="20000007" w:usb1="00000000"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Yu Gothic"/>
    <w:panose1 w:val="020B0604020202020204"/>
    <w:charset w:val="80"/>
    <w:family w:val="swiss"/>
    <w:pitch w:val="variable"/>
  </w:font>
  <w:font w:name="DejaVu Sans">
    <w:panose1 w:val="020B0604020202020204"/>
    <w:charset w:val="80"/>
    <w:family w:val="auto"/>
    <w:pitch w:val="variable"/>
  </w:font>
  <w:font w:name="Lohit Hindi">
    <w:altName w:val="Yu Gothic"/>
    <w:panose1 w:val="020B0604020202020204"/>
    <w:charset w:val="80"/>
    <w:family w:val="auto"/>
    <w:pitch w:val="variable"/>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Noto Sans Oriya">
    <w:panose1 w:val="020B0502040504020204"/>
    <w:charset w:val="00"/>
    <w:family w:val="swiss"/>
    <w:pitch w:val="variable"/>
    <w:sig w:usb0="0008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122190677"/>
      <w:docPartObj>
        <w:docPartGallery w:val="Page Numbers (Bottom of Page)"/>
        <w:docPartUnique/>
      </w:docPartObj>
    </w:sdtPr>
    <w:sdtEndPr>
      <w:rPr>
        <w:noProof/>
      </w:rPr>
    </w:sdtEndPr>
    <w:sdtContent>
      <w:p w14:paraId="7C62DDA7" w14:textId="40FC6676" w:rsidR="00BA3071" w:rsidRDefault="00BA30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7D9A2B" w14:textId="77777777" w:rsidR="008018D7" w:rsidRDefault="008018D7">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55A26C" w14:textId="77777777" w:rsidR="00505AA6" w:rsidRDefault="00505AA6">
      <w:r>
        <w:separator/>
      </w:r>
    </w:p>
  </w:footnote>
  <w:footnote w:type="continuationSeparator" w:id="0">
    <w:p w14:paraId="35078A3D" w14:textId="77777777" w:rsidR="00505AA6" w:rsidRDefault="00505A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D3AE68F2"/>
    <w:lvl w:ilvl="0">
      <w:start w:val="1"/>
      <w:numFmt w:val="decimal"/>
      <w:pStyle w:val="CWNumberedSectionHeading"/>
      <w:lvlText w:val="%1"/>
      <w:lvlJc w:val="left"/>
      <w:pPr>
        <w:tabs>
          <w:tab w:val="num" w:pos="432"/>
        </w:tabs>
        <w:ind w:left="432" w:hanging="432"/>
      </w:pPr>
      <w:rPr>
        <w:rFonts w:ascii="LM Roman 12" w:hAnsi="LM Roman 12" w:hint="default"/>
        <w:kern w:val="32"/>
      </w:rPr>
    </w:lvl>
    <w:lvl w:ilvl="1">
      <w:start w:val="1"/>
      <w:numFmt w:val="decimal"/>
      <w:pStyle w:val="CWSub-sectionHeading"/>
      <w:lvlText w:val="%1.%2"/>
      <w:lvlJc w:val="left"/>
      <w:pPr>
        <w:tabs>
          <w:tab w:val="num" w:pos="576"/>
        </w:tabs>
        <w:ind w:left="576" w:hanging="576"/>
      </w:pPr>
      <w:rPr>
        <w:rFonts w:hint="default"/>
      </w:rPr>
    </w:lvl>
    <w:lvl w:ilvl="2">
      <w:start w:val="1"/>
      <w:numFmt w:val="decimal"/>
      <w:pStyle w:val="CWnumberedsub-sub-sectionHeading"/>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0000002"/>
    <w:multiLevelType w:val="singleLevel"/>
    <w:tmpl w:val="00000002"/>
    <w:name w:val="WW8Num1"/>
    <w:lvl w:ilvl="0">
      <w:start w:val="1"/>
      <w:numFmt w:val="decimal"/>
      <w:pStyle w:val="ListNumber"/>
      <w:lvlText w:val="%1."/>
      <w:lvlJc w:val="left"/>
      <w:pPr>
        <w:tabs>
          <w:tab w:val="num" w:pos="360"/>
        </w:tabs>
        <w:ind w:left="360" w:hanging="360"/>
      </w:pPr>
    </w:lvl>
  </w:abstractNum>
  <w:abstractNum w:abstractNumId="2" w15:restartNumberingAfterBreak="0">
    <w:nsid w:val="00000003"/>
    <w:multiLevelType w:val="singleLevel"/>
    <w:tmpl w:val="00000003"/>
    <w:name w:val="WW8Num2"/>
    <w:lvl w:ilvl="0">
      <w:start w:val="1"/>
      <w:numFmt w:val="bullet"/>
      <w:pStyle w:val="ListBullet"/>
      <w:lvlText w:val=""/>
      <w:lvlJc w:val="left"/>
      <w:pPr>
        <w:tabs>
          <w:tab w:val="num" w:pos="360"/>
        </w:tabs>
        <w:ind w:left="360" w:hanging="360"/>
      </w:pPr>
      <w:rPr>
        <w:rFonts w:ascii="Symbol" w:hAnsi="Symbol"/>
      </w:rPr>
    </w:lvl>
  </w:abstractNum>
  <w:abstractNum w:abstractNumId="3" w15:restartNumberingAfterBreak="0">
    <w:nsid w:val="00000004"/>
    <w:multiLevelType w:val="multilevel"/>
    <w:tmpl w:val="00000004"/>
    <w:name w:val="WW8Num6"/>
    <w:lvl w:ilvl="0">
      <w:start w:val="1"/>
      <w:numFmt w:val="decimal"/>
      <w:pStyle w:val="CWListingCaption"/>
      <w:suff w:val="space"/>
      <w:lvlText w:val="Listing %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decimal"/>
      <w:suff w:val="nothing"/>
      <w:lvlText w:val="Table %5.  "/>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00000005"/>
    <w:multiLevelType w:val="multilevel"/>
    <w:tmpl w:val="00000005"/>
    <w:name w:val="WW8Num7"/>
    <w:lvl w:ilvl="0">
      <w:start w:val="1"/>
      <w:numFmt w:val="decimal"/>
      <w:pStyle w:val="DissertationEnumeration"/>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5" w15:restartNumberingAfterBreak="0">
    <w:nsid w:val="00000006"/>
    <w:multiLevelType w:val="multilevel"/>
    <w:tmpl w:val="00000006"/>
    <w:name w:val="WW8Num13"/>
    <w:lvl w:ilvl="0">
      <w:start w:val="1"/>
      <w:numFmt w:val="decimal"/>
      <w:pStyle w:val="CWTableCaption"/>
      <w:suff w:val="space"/>
      <w:lvlText w:val="Table %1"/>
      <w:lvlJc w:val="left"/>
      <w:pPr>
        <w:tabs>
          <w:tab w:val="num" w:pos="0"/>
        </w:tabs>
        <w:ind w:left="0" w:firstLine="0"/>
      </w:pPr>
    </w:lvl>
    <w:lvl w:ilvl="1">
      <w:start w:val="1"/>
      <w:numFmt w:val="decimal"/>
      <w:suff w:val="space"/>
      <w:lvlText w:val="Table %1.%2  "/>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00000007"/>
    <w:multiLevelType w:val="multilevel"/>
    <w:tmpl w:val="00000007"/>
    <w:name w:val="WW8Num20"/>
    <w:lvl w:ilvl="0">
      <w:start w:val="1"/>
      <w:numFmt w:val="decimal"/>
      <w:pStyle w:val="CWFigureCaption"/>
      <w:suff w:val="space"/>
      <w:lvlText w:val="Figure %1."/>
      <w:lvlJc w:val="left"/>
      <w:pPr>
        <w:tabs>
          <w:tab w:val="num" w:pos="0"/>
        </w:tabs>
        <w:ind w:left="720" w:firstLine="0"/>
      </w:pPr>
    </w:lvl>
    <w:lvl w:ilvl="1">
      <w:start w:val="1"/>
      <w:numFmt w:val="decimal"/>
      <w:suff w:val="space"/>
      <w:lvlText w:val="Figure %1.%2"/>
      <w:lvlJc w:val="left"/>
      <w:pPr>
        <w:tabs>
          <w:tab w:val="num" w:pos="0"/>
        </w:tabs>
        <w:ind w:left="0" w:firstLine="0"/>
      </w:pPr>
    </w:lvl>
    <w:lvl w:ilvl="2">
      <w:start w:val="1"/>
      <w:numFmt w:val="decimal"/>
      <w:lvlText w:val="%3."/>
      <w:lvlJc w:val="left"/>
      <w:pPr>
        <w:tabs>
          <w:tab w:val="num" w:pos="1080"/>
        </w:tabs>
        <w:ind w:left="720" w:firstLine="0"/>
      </w:pPr>
    </w:lvl>
    <w:lvl w:ilvl="3">
      <w:start w:val="1"/>
      <w:numFmt w:val="lowerLetter"/>
      <w:lvlText w:val="%4)"/>
      <w:lvlJc w:val="left"/>
      <w:pPr>
        <w:tabs>
          <w:tab w:val="num" w:pos="1800"/>
        </w:tabs>
        <w:ind w:left="1440" w:firstLine="0"/>
      </w:pPr>
    </w:lvl>
    <w:lvl w:ilvl="4">
      <w:start w:val="1"/>
      <w:numFmt w:val="decimal"/>
      <w:lvlText w:val="(%5)"/>
      <w:lvlJc w:val="left"/>
      <w:pPr>
        <w:tabs>
          <w:tab w:val="num" w:pos="2520"/>
        </w:tabs>
        <w:ind w:left="2160" w:firstLine="0"/>
      </w:pPr>
    </w:lvl>
    <w:lvl w:ilvl="5">
      <w:start w:val="1"/>
      <w:numFmt w:val="lowerLetter"/>
      <w:lvlText w:val="(%6)"/>
      <w:lvlJc w:val="left"/>
      <w:pPr>
        <w:tabs>
          <w:tab w:val="num" w:pos="3240"/>
        </w:tabs>
        <w:ind w:left="2880" w:firstLine="0"/>
      </w:pPr>
    </w:lvl>
    <w:lvl w:ilvl="6">
      <w:start w:val="1"/>
      <w:numFmt w:val="lowerRoman"/>
      <w:lvlText w:val="(%7)"/>
      <w:lvlJc w:val="left"/>
      <w:pPr>
        <w:tabs>
          <w:tab w:val="num" w:pos="3960"/>
        </w:tabs>
        <w:ind w:left="3600" w:firstLine="0"/>
      </w:pPr>
    </w:lvl>
    <w:lvl w:ilvl="7">
      <w:start w:val="1"/>
      <w:numFmt w:val="lowerLetter"/>
      <w:lvlText w:val="(%8)"/>
      <w:lvlJc w:val="left"/>
      <w:pPr>
        <w:tabs>
          <w:tab w:val="num" w:pos="4680"/>
        </w:tabs>
        <w:ind w:left="4320" w:firstLine="0"/>
      </w:pPr>
    </w:lvl>
    <w:lvl w:ilvl="8">
      <w:start w:val="1"/>
      <w:numFmt w:val="lowerRoman"/>
      <w:lvlText w:val="(%9)"/>
      <w:lvlJc w:val="left"/>
      <w:pPr>
        <w:tabs>
          <w:tab w:val="num" w:pos="5400"/>
        </w:tabs>
        <w:ind w:left="5040" w:firstLine="0"/>
      </w:pPr>
    </w:lvl>
  </w:abstractNum>
  <w:abstractNum w:abstractNumId="7" w15:restartNumberingAfterBreak="0">
    <w:nsid w:val="00000008"/>
    <w:multiLevelType w:val="multilevel"/>
    <w:tmpl w:val="00000008"/>
    <w:name w:val="WW8Num22"/>
    <w:lvl w:ilvl="0">
      <w:start w:val="1"/>
      <w:numFmt w:val="decimal"/>
      <w:pStyle w:val="DissertationChapterNumber"/>
      <w:suff w:val="space"/>
      <w:lvlText w:val="Chapter %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00000009"/>
    <w:multiLevelType w:val="singleLevel"/>
    <w:tmpl w:val="00000009"/>
    <w:name w:val="WW8Num24"/>
    <w:lvl w:ilvl="0">
      <w:start w:val="1"/>
      <w:numFmt w:val="bullet"/>
      <w:pStyle w:val="CWItemization"/>
      <w:lvlText w:val=""/>
      <w:lvlJc w:val="left"/>
      <w:pPr>
        <w:tabs>
          <w:tab w:val="num" w:pos="360"/>
        </w:tabs>
        <w:ind w:left="360" w:hanging="360"/>
      </w:pPr>
      <w:rPr>
        <w:rFonts w:ascii="Symbol" w:hAnsi="Symbol"/>
      </w:rPr>
    </w:lvl>
  </w:abstractNum>
  <w:abstractNum w:abstractNumId="9" w15:restartNumberingAfterBreak="0">
    <w:nsid w:val="0000000A"/>
    <w:multiLevelType w:val="multilevel"/>
    <w:tmpl w:val="0000000A"/>
    <w:name w:val="WW8Num29"/>
    <w:lvl w:ilvl="0">
      <w:start w:val="1"/>
      <w:numFmt w:val="upperLetter"/>
      <w:pStyle w:val="DissertationAppendixLetter"/>
      <w:suff w:val="space"/>
      <w:lvlText w:val="Appendix %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010A08D8"/>
    <w:multiLevelType w:val="hybridMultilevel"/>
    <w:tmpl w:val="027207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138623A"/>
    <w:multiLevelType w:val="hybridMultilevel"/>
    <w:tmpl w:val="479812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01A54B05"/>
    <w:multiLevelType w:val="multilevel"/>
    <w:tmpl w:val="922A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9B3A11"/>
    <w:multiLevelType w:val="hybridMultilevel"/>
    <w:tmpl w:val="DDDA9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7B66F97"/>
    <w:multiLevelType w:val="hybridMultilevel"/>
    <w:tmpl w:val="CECE41EE"/>
    <w:lvl w:ilvl="0" w:tplc="A97A29C6">
      <w:start w:val="1"/>
      <w:numFmt w:val="decimal"/>
      <w:pStyle w:val="CWNumberedSectio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0B1F4BB6"/>
    <w:multiLevelType w:val="multilevel"/>
    <w:tmpl w:val="71D446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E3668"/>
    <w:multiLevelType w:val="hybridMultilevel"/>
    <w:tmpl w:val="DA42A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E724B7A"/>
    <w:multiLevelType w:val="multilevel"/>
    <w:tmpl w:val="4C387256"/>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LM Roman 12" w:eastAsia="Times New Roman" w:hAnsi="LM Roman 12" w:cs="Times New Roman"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1BD3DF2"/>
    <w:multiLevelType w:val="hybridMultilevel"/>
    <w:tmpl w:val="2E860F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B0B33FC"/>
    <w:multiLevelType w:val="hybridMultilevel"/>
    <w:tmpl w:val="7E66912A"/>
    <w:lvl w:ilvl="0" w:tplc="1A2ED784">
      <w:numFmt w:val="bullet"/>
      <w:lvlText w:val="•"/>
      <w:lvlJc w:val="left"/>
      <w:pPr>
        <w:ind w:left="1080" w:hanging="720"/>
      </w:pPr>
      <w:rPr>
        <w:rFonts w:ascii="LM Roman 12" w:eastAsia="Times New Roman" w:hAnsi="LM Roman 12"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29E3AD3"/>
    <w:multiLevelType w:val="multilevel"/>
    <w:tmpl w:val="C99E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51620"/>
    <w:multiLevelType w:val="multilevel"/>
    <w:tmpl w:val="FE20AB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C715EA"/>
    <w:multiLevelType w:val="hybridMultilevel"/>
    <w:tmpl w:val="453ED3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9460DDE"/>
    <w:multiLevelType w:val="multilevel"/>
    <w:tmpl w:val="39B4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B5DC6"/>
    <w:multiLevelType w:val="multilevel"/>
    <w:tmpl w:val="7DA2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D3DCC"/>
    <w:multiLevelType w:val="hybridMultilevel"/>
    <w:tmpl w:val="AD36A5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03A445F"/>
    <w:multiLevelType w:val="multilevel"/>
    <w:tmpl w:val="85660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6B558D"/>
    <w:multiLevelType w:val="hybridMultilevel"/>
    <w:tmpl w:val="9D7AFE68"/>
    <w:lvl w:ilvl="0" w:tplc="5374EA78">
      <w:start w:val="1"/>
      <w:numFmt w:val="bullet"/>
      <w:lvlText w:val="-"/>
      <w:lvlJc w:val="left"/>
      <w:pPr>
        <w:ind w:left="720" w:hanging="360"/>
      </w:pPr>
      <w:rPr>
        <w:rFonts w:ascii="LM Roman 12" w:eastAsia="Times New Roman" w:hAnsi="LM Roman 12"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1909B1"/>
    <w:multiLevelType w:val="hybridMultilevel"/>
    <w:tmpl w:val="D4E878DC"/>
    <w:lvl w:ilvl="0" w:tplc="70DE933C">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F2E4F45"/>
    <w:multiLevelType w:val="hybridMultilevel"/>
    <w:tmpl w:val="808CE6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0481DA2"/>
    <w:multiLevelType w:val="multilevel"/>
    <w:tmpl w:val="25A6D5CE"/>
    <w:lvl w:ilvl="0">
      <w:start w:val="1"/>
      <w:numFmt w:val="bullet"/>
      <w:lvlText w:val="-"/>
      <w:lvlJc w:val="left"/>
      <w:pPr>
        <w:ind w:left="720" w:hanging="360"/>
      </w:pPr>
      <w:rPr>
        <w:rFonts w:ascii="LM Roman 12" w:eastAsia="Times New Roman" w:hAnsi="LM Roman 12"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F92F51"/>
    <w:multiLevelType w:val="multilevel"/>
    <w:tmpl w:val="25A6D5CE"/>
    <w:lvl w:ilvl="0">
      <w:start w:val="1"/>
      <w:numFmt w:val="bullet"/>
      <w:lvlText w:val="-"/>
      <w:lvlJc w:val="left"/>
      <w:pPr>
        <w:ind w:left="720" w:hanging="360"/>
      </w:pPr>
      <w:rPr>
        <w:rFonts w:ascii="LM Roman 12" w:eastAsia="Times New Roman" w:hAnsi="LM Roman 12"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426D3D"/>
    <w:multiLevelType w:val="hybridMultilevel"/>
    <w:tmpl w:val="4F9213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9012766"/>
    <w:multiLevelType w:val="hybridMultilevel"/>
    <w:tmpl w:val="DB9A3768"/>
    <w:lvl w:ilvl="0" w:tplc="409857E2">
      <w:start w:val="1"/>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9720D75"/>
    <w:multiLevelType w:val="hybridMultilevel"/>
    <w:tmpl w:val="008681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1407A3D"/>
    <w:multiLevelType w:val="hybridMultilevel"/>
    <w:tmpl w:val="9300F7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3B2B31"/>
    <w:multiLevelType w:val="hybridMultilevel"/>
    <w:tmpl w:val="58D4323C"/>
    <w:lvl w:ilvl="0" w:tplc="D6E0C7C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80B1564"/>
    <w:multiLevelType w:val="hybridMultilevel"/>
    <w:tmpl w:val="88D6F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93495F"/>
    <w:multiLevelType w:val="multilevel"/>
    <w:tmpl w:val="F452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C075B"/>
    <w:multiLevelType w:val="hybridMultilevel"/>
    <w:tmpl w:val="06B228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0457859">
    <w:abstractNumId w:val="0"/>
  </w:num>
  <w:num w:numId="2" w16cid:durableId="708185977">
    <w:abstractNumId w:val="1"/>
  </w:num>
  <w:num w:numId="3" w16cid:durableId="696857690">
    <w:abstractNumId w:val="2"/>
  </w:num>
  <w:num w:numId="4" w16cid:durableId="554391007">
    <w:abstractNumId w:val="3"/>
  </w:num>
  <w:num w:numId="5" w16cid:durableId="1693336270">
    <w:abstractNumId w:val="4"/>
  </w:num>
  <w:num w:numId="6" w16cid:durableId="1318339758">
    <w:abstractNumId w:val="5"/>
  </w:num>
  <w:num w:numId="7" w16cid:durableId="2019841807">
    <w:abstractNumId w:val="6"/>
  </w:num>
  <w:num w:numId="8" w16cid:durableId="1304041170">
    <w:abstractNumId w:val="7"/>
  </w:num>
  <w:num w:numId="9" w16cid:durableId="148795321">
    <w:abstractNumId w:val="8"/>
  </w:num>
  <w:num w:numId="10" w16cid:durableId="1609072558">
    <w:abstractNumId w:val="9"/>
  </w:num>
  <w:num w:numId="11" w16cid:durableId="1514952652">
    <w:abstractNumId w:val="34"/>
  </w:num>
  <w:num w:numId="12" w16cid:durableId="148987445">
    <w:abstractNumId w:val="13"/>
  </w:num>
  <w:num w:numId="13" w16cid:durableId="1759868612">
    <w:abstractNumId w:val="19"/>
  </w:num>
  <w:num w:numId="14" w16cid:durableId="1621254290">
    <w:abstractNumId w:val="32"/>
  </w:num>
  <w:num w:numId="15" w16cid:durableId="446508357">
    <w:abstractNumId w:val="0"/>
  </w:num>
  <w:num w:numId="16" w16cid:durableId="731389444">
    <w:abstractNumId w:val="0"/>
  </w:num>
  <w:num w:numId="17" w16cid:durableId="1010328649">
    <w:abstractNumId w:val="37"/>
  </w:num>
  <w:num w:numId="18" w16cid:durableId="1696226878">
    <w:abstractNumId w:val="16"/>
  </w:num>
  <w:num w:numId="19" w16cid:durableId="992756177">
    <w:abstractNumId w:val="0"/>
  </w:num>
  <w:num w:numId="20" w16cid:durableId="1727953612">
    <w:abstractNumId w:val="0"/>
  </w:num>
  <w:num w:numId="21" w16cid:durableId="2054766216">
    <w:abstractNumId w:val="0"/>
  </w:num>
  <w:num w:numId="22" w16cid:durableId="1767112770">
    <w:abstractNumId w:val="0"/>
  </w:num>
  <w:num w:numId="23" w16cid:durableId="1123112680">
    <w:abstractNumId w:val="14"/>
  </w:num>
  <w:num w:numId="24" w16cid:durableId="1874920418">
    <w:abstractNumId w:val="0"/>
  </w:num>
  <w:num w:numId="25" w16cid:durableId="2084983521">
    <w:abstractNumId w:val="0"/>
  </w:num>
  <w:num w:numId="26" w16cid:durableId="510409515">
    <w:abstractNumId w:val="22"/>
  </w:num>
  <w:num w:numId="27" w16cid:durableId="1018656890">
    <w:abstractNumId w:val="27"/>
  </w:num>
  <w:num w:numId="28" w16cid:durableId="1919947317">
    <w:abstractNumId w:val="23"/>
  </w:num>
  <w:num w:numId="29" w16cid:durableId="844438670">
    <w:abstractNumId w:val="20"/>
  </w:num>
  <w:num w:numId="30" w16cid:durableId="1747072392">
    <w:abstractNumId w:val="24"/>
  </w:num>
  <w:num w:numId="31" w16cid:durableId="1361204102">
    <w:abstractNumId w:val="38"/>
  </w:num>
  <w:num w:numId="32" w16cid:durableId="1116485572">
    <w:abstractNumId w:val="12"/>
  </w:num>
  <w:num w:numId="33" w16cid:durableId="1492135922">
    <w:abstractNumId w:val="21"/>
  </w:num>
  <w:num w:numId="34" w16cid:durableId="749473944">
    <w:abstractNumId w:val="15"/>
  </w:num>
  <w:num w:numId="35" w16cid:durableId="707948491">
    <w:abstractNumId w:val="31"/>
  </w:num>
  <w:num w:numId="36" w16cid:durableId="1867517499">
    <w:abstractNumId w:val="17"/>
  </w:num>
  <w:num w:numId="37" w16cid:durableId="805313874">
    <w:abstractNumId w:val="26"/>
  </w:num>
  <w:num w:numId="38" w16cid:durableId="183054392">
    <w:abstractNumId w:val="30"/>
  </w:num>
  <w:num w:numId="39" w16cid:durableId="482085903">
    <w:abstractNumId w:val="25"/>
  </w:num>
  <w:num w:numId="40" w16cid:durableId="130054448">
    <w:abstractNumId w:val="36"/>
  </w:num>
  <w:num w:numId="41" w16cid:durableId="309746919">
    <w:abstractNumId w:val="35"/>
  </w:num>
  <w:num w:numId="42" w16cid:durableId="1400858978">
    <w:abstractNumId w:val="11"/>
  </w:num>
  <w:num w:numId="43" w16cid:durableId="53823692">
    <w:abstractNumId w:val="39"/>
  </w:num>
  <w:num w:numId="44" w16cid:durableId="1664970366">
    <w:abstractNumId w:val="33"/>
  </w:num>
  <w:num w:numId="45" w16cid:durableId="766656533">
    <w:abstractNumId w:val="28"/>
  </w:num>
  <w:num w:numId="46" w16cid:durableId="1352805481">
    <w:abstractNumId w:val="10"/>
  </w:num>
  <w:num w:numId="47" w16cid:durableId="1523936384">
    <w:abstractNumId w:val="29"/>
  </w:num>
  <w:num w:numId="48" w16cid:durableId="597642248">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isplayBackgroundShape/>
  <w:embedSystemFonts/>
  <w:proofState w:spelling="clean" w:grammar="clean"/>
  <w:attachedTemplate r:id="rId1"/>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UxNjezNLEwNTI2NDJX0lEKTi0uzszPAykwqgUAouGuiSwAAAA="/>
  </w:docVars>
  <w:rsids>
    <w:rsidRoot w:val="0031343C"/>
    <w:rsid w:val="00002CC5"/>
    <w:rsid w:val="00004A7D"/>
    <w:rsid w:val="0000674D"/>
    <w:rsid w:val="00013E86"/>
    <w:rsid w:val="00015DFB"/>
    <w:rsid w:val="00022010"/>
    <w:rsid w:val="00031703"/>
    <w:rsid w:val="00031B0E"/>
    <w:rsid w:val="00034C60"/>
    <w:rsid w:val="0004286D"/>
    <w:rsid w:val="00054962"/>
    <w:rsid w:val="000610E8"/>
    <w:rsid w:val="000630E1"/>
    <w:rsid w:val="0006441B"/>
    <w:rsid w:val="00066B6D"/>
    <w:rsid w:val="000675BE"/>
    <w:rsid w:val="000701FE"/>
    <w:rsid w:val="00073AF8"/>
    <w:rsid w:val="00073D8F"/>
    <w:rsid w:val="00077F7F"/>
    <w:rsid w:val="000924B8"/>
    <w:rsid w:val="000A0855"/>
    <w:rsid w:val="000A423B"/>
    <w:rsid w:val="000B2E88"/>
    <w:rsid w:val="000B2FF8"/>
    <w:rsid w:val="000C2403"/>
    <w:rsid w:val="000E7079"/>
    <w:rsid w:val="000F1A73"/>
    <w:rsid w:val="000F2107"/>
    <w:rsid w:val="000F52A4"/>
    <w:rsid w:val="00101F23"/>
    <w:rsid w:val="00105691"/>
    <w:rsid w:val="00105BED"/>
    <w:rsid w:val="001127FC"/>
    <w:rsid w:val="00125048"/>
    <w:rsid w:val="0012579F"/>
    <w:rsid w:val="001261E9"/>
    <w:rsid w:val="00131510"/>
    <w:rsid w:val="0013520B"/>
    <w:rsid w:val="0014095C"/>
    <w:rsid w:val="001475CA"/>
    <w:rsid w:val="00147E27"/>
    <w:rsid w:val="00150651"/>
    <w:rsid w:val="00150B60"/>
    <w:rsid w:val="001570B2"/>
    <w:rsid w:val="00157D36"/>
    <w:rsid w:val="00161238"/>
    <w:rsid w:val="0016698F"/>
    <w:rsid w:val="00167842"/>
    <w:rsid w:val="00170256"/>
    <w:rsid w:val="00185E49"/>
    <w:rsid w:val="00187A8E"/>
    <w:rsid w:val="00191B08"/>
    <w:rsid w:val="00192C6B"/>
    <w:rsid w:val="00193135"/>
    <w:rsid w:val="00194A9B"/>
    <w:rsid w:val="00196124"/>
    <w:rsid w:val="001A4FC7"/>
    <w:rsid w:val="001A5AC1"/>
    <w:rsid w:val="001A6587"/>
    <w:rsid w:val="001B2D73"/>
    <w:rsid w:val="001C2C5F"/>
    <w:rsid w:val="001C4240"/>
    <w:rsid w:val="001C53C6"/>
    <w:rsid w:val="001D1D34"/>
    <w:rsid w:val="001D4431"/>
    <w:rsid w:val="001D4C7A"/>
    <w:rsid w:val="001E33C0"/>
    <w:rsid w:val="001F081E"/>
    <w:rsid w:val="001F15EC"/>
    <w:rsid w:val="001F42B4"/>
    <w:rsid w:val="001F5E1C"/>
    <w:rsid w:val="00206A14"/>
    <w:rsid w:val="00224F09"/>
    <w:rsid w:val="0022635D"/>
    <w:rsid w:val="00227049"/>
    <w:rsid w:val="002331A6"/>
    <w:rsid w:val="00233442"/>
    <w:rsid w:val="00236042"/>
    <w:rsid w:val="002361CB"/>
    <w:rsid w:val="002372F4"/>
    <w:rsid w:val="00242A23"/>
    <w:rsid w:val="00243CA0"/>
    <w:rsid w:val="00253094"/>
    <w:rsid w:val="00260088"/>
    <w:rsid w:val="002622FD"/>
    <w:rsid w:val="002703BC"/>
    <w:rsid w:val="00271BB6"/>
    <w:rsid w:val="00272B07"/>
    <w:rsid w:val="00275DF3"/>
    <w:rsid w:val="00277962"/>
    <w:rsid w:val="00292F0D"/>
    <w:rsid w:val="00295BCB"/>
    <w:rsid w:val="002A1D56"/>
    <w:rsid w:val="002A71EC"/>
    <w:rsid w:val="002A7EE3"/>
    <w:rsid w:val="002C35AC"/>
    <w:rsid w:val="002C3ED2"/>
    <w:rsid w:val="002D7D4D"/>
    <w:rsid w:val="002E1571"/>
    <w:rsid w:val="002E18BE"/>
    <w:rsid w:val="002E4B16"/>
    <w:rsid w:val="002E7C87"/>
    <w:rsid w:val="002F1343"/>
    <w:rsid w:val="002F13D5"/>
    <w:rsid w:val="002F2912"/>
    <w:rsid w:val="002F3EE7"/>
    <w:rsid w:val="00302EB7"/>
    <w:rsid w:val="0031343C"/>
    <w:rsid w:val="00313DEA"/>
    <w:rsid w:val="00330D0B"/>
    <w:rsid w:val="00331112"/>
    <w:rsid w:val="00333390"/>
    <w:rsid w:val="00333845"/>
    <w:rsid w:val="00336F97"/>
    <w:rsid w:val="00341ACF"/>
    <w:rsid w:val="0035672C"/>
    <w:rsid w:val="00357106"/>
    <w:rsid w:val="003617F5"/>
    <w:rsid w:val="0036217F"/>
    <w:rsid w:val="0036443D"/>
    <w:rsid w:val="003677A0"/>
    <w:rsid w:val="00374CAB"/>
    <w:rsid w:val="00386139"/>
    <w:rsid w:val="00390A50"/>
    <w:rsid w:val="00397151"/>
    <w:rsid w:val="003A0875"/>
    <w:rsid w:val="003B5F27"/>
    <w:rsid w:val="003C11AB"/>
    <w:rsid w:val="003E2A11"/>
    <w:rsid w:val="003E6AB8"/>
    <w:rsid w:val="003E7737"/>
    <w:rsid w:val="003F4E07"/>
    <w:rsid w:val="00412608"/>
    <w:rsid w:val="004157C4"/>
    <w:rsid w:val="00416949"/>
    <w:rsid w:val="0042664B"/>
    <w:rsid w:val="00431243"/>
    <w:rsid w:val="004344E0"/>
    <w:rsid w:val="00434F9A"/>
    <w:rsid w:val="00441116"/>
    <w:rsid w:val="00441809"/>
    <w:rsid w:val="00445EFC"/>
    <w:rsid w:val="00452115"/>
    <w:rsid w:val="00460778"/>
    <w:rsid w:val="004608E2"/>
    <w:rsid w:val="00463923"/>
    <w:rsid w:val="00463DA8"/>
    <w:rsid w:val="00472631"/>
    <w:rsid w:val="0047556E"/>
    <w:rsid w:val="0049070E"/>
    <w:rsid w:val="00494CB8"/>
    <w:rsid w:val="004A2171"/>
    <w:rsid w:val="004A54EC"/>
    <w:rsid w:val="004B67A7"/>
    <w:rsid w:val="004C6E97"/>
    <w:rsid w:val="004D18A1"/>
    <w:rsid w:val="004D257F"/>
    <w:rsid w:val="004E1C83"/>
    <w:rsid w:val="004E2689"/>
    <w:rsid w:val="004E38C6"/>
    <w:rsid w:val="004E52AF"/>
    <w:rsid w:val="004F527A"/>
    <w:rsid w:val="004F79B5"/>
    <w:rsid w:val="00500687"/>
    <w:rsid w:val="00505AA6"/>
    <w:rsid w:val="00523138"/>
    <w:rsid w:val="005324E1"/>
    <w:rsid w:val="005456D4"/>
    <w:rsid w:val="00547DC3"/>
    <w:rsid w:val="005528FC"/>
    <w:rsid w:val="00552EF7"/>
    <w:rsid w:val="00555691"/>
    <w:rsid w:val="005672A6"/>
    <w:rsid w:val="00572CC3"/>
    <w:rsid w:val="005759BB"/>
    <w:rsid w:val="00582ED2"/>
    <w:rsid w:val="00584CD6"/>
    <w:rsid w:val="00585F18"/>
    <w:rsid w:val="005A3076"/>
    <w:rsid w:val="005A5751"/>
    <w:rsid w:val="005B3374"/>
    <w:rsid w:val="005B74F5"/>
    <w:rsid w:val="005C1C1D"/>
    <w:rsid w:val="005D71E5"/>
    <w:rsid w:val="005D7DDF"/>
    <w:rsid w:val="005E0451"/>
    <w:rsid w:val="005E653E"/>
    <w:rsid w:val="005E6FC9"/>
    <w:rsid w:val="0060511F"/>
    <w:rsid w:val="00605753"/>
    <w:rsid w:val="006062F3"/>
    <w:rsid w:val="00606578"/>
    <w:rsid w:val="006178F4"/>
    <w:rsid w:val="006230D7"/>
    <w:rsid w:val="00623E84"/>
    <w:rsid w:val="006300FA"/>
    <w:rsid w:val="0063573A"/>
    <w:rsid w:val="00635830"/>
    <w:rsid w:val="00643951"/>
    <w:rsid w:val="00644FCE"/>
    <w:rsid w:val="00651385"/>
    <w:rsid w:val="00656007"/>
    <w:rsid w:val="006571B2"/>
    <w:rsid w:val="0065742D"/>
    <w:rsid w:val="006601F5"/>
    <w:rsid w:val="00666438"/>
    <w:rsid w:val="00666C00"/>
    <w:rsid w:val="00666E2B"/>
    <w:rsid w:val="00667F95"/>
    <w:rsid w:val="00672F2C"/>
    <w:rsid w:val="00673103"/>
    <w:rsid w:val="006766D4"/>
    <w:rsid w:val="00682F72"/>
    <w:rsid w:val="006A0FB9"/>
    <w:rsid w:val="006A5BC7"/>
    <w:rsid w:val="006A7857"/>
    <w:rsid w:val="006C20CD"/>
    <w:rsid w:val="006C5A73"/>
    <w:rsid w:val="006C5AD4"/>
    <w:rsid w:val="006D749B"/>
    <w:rsid w:val="006D7DCA"/>
    <w:rsid w:val="006F37A1"/>
    <w:rsid w:val="006F4214"/>
    <w:rsid w:val="006F5688"/>
    <w:rsid w:val="006F697C"/>
    <w:rsid w:val="006F6FE2"/>
    <w:rsid w:val="00704DEB"/>
    <w:rsid w:val="00706099"/>
    <w:rsid w:val="007244E6"/>
    <w:rsid w:val="00727C4A"/>
    <w:rsid w:val="00733909"/>
    <w:rsid w:val="00735A1C"/>
    <w:rsid w:val="00741C89"/>
    <w:rsid w:val="00744D8B"/>
    <w:rsid w:val="00756B46"/>
    <w:rsid w:val="00762611"/>
    <w:rsid w:val="007637B5"/>
    <w:rsid w:val="00771292"/>
    <w:rsid w:val="00771FA3"/>
    <w:rsid w:val="00793636"/>
    <w:rsid w:val="00793ADF"/>
    <w:rsid w:val="00793C69"/>
    <w:rsid w:val="007B0478"/>
    <w:rsid w:val="007B13FD"/>
    <w:rsid w:val="007B2118"/>
    <w:rsid w:val="007B40D7"/>
    <w:rsid w:val="007B6CCA"/>
    <w:rsid w:val="007C3FFC"/>
    <w:rsid w:val="007D03C0"/>
    <w:rsid w:val="007D06FA"/>
    <w:rsid w:val="007E0807"/>
    <w:rsid w:val="007E2D7D"/>
    <w:rsid w:val="007F3DD4"/>
    <w:rsid w:val="007F52AD"/>
    <w:rsid w:val="00800E3A"/>
    <w:rsid w:val="008018D7"/>
    <w:rsid w:val="00804421"/>
    <w:rsid w:val="008123C8"/>
    <w:rsid w:val="00817508"/>
    <w:rsid w:val="00830AF9"/>
    <w:rsid w:val="008344B5"/>
    <w:rsid w:val="00840D48"/>
    <w:rsid w:val="00846512"/>
    <w:rsid w:val="00861C57"/>
    <w:rsid w:val="0086394A"/>
    <w:rsid w:val="00864A62"/>
    <w:rsid w:val="0087413F"/>
    <w:rsid w:val="00875978"/>
    <w:rsid w:val="00886C28"/>
    <w:rsid w:val="008A5587"/>
    <w:rsid w:val="008B42BA"/>
    <w:rsid w:val="008C5EF5"/>
    <w:rsid w:val="008D0943"/>
    <w:rsid w:val="008D3BCC"/>
    <w:rsid w:val="008D5D72"/>
    <w:rsid w:val="008D693D"/>
    <w:rsid w:val="008E3B15"/>
    <w:rsid w:val="008E466D"/>
    <w:rsid w:val="008F6036"/>
    <w:rsid w:val="008F6642"/>
    <w:rsid w:val="00901BAE"/>
    <w:rsid w:val="009077B3"/>
    <w:rsid w:val="00914814"/>
    <w:rsid w:val="00921873"/>
    <w:rsid w:val="0092490B"/>
    <w:rsid w:val="0092574F"/>
    <w:rsid w:val="00931019"/>
    <w:rsid w:val="00942D8D"/>
    <w:rsid w:val="00952372"/>
    <w:rsid w:val="00953F20"/>
    <w:rsid w:val="00964556"/>
    <w:rsid w:val="009752C6"/>
    <w:rsid w:val="009755EA"/>
    <w:rsid w:val="00976941"/>
    <w:rsid w:val="00985AB8"/>
    <w:rsid w:val="00985E4F"/>
    <w:rsid w:val="00996270"/>
    <w:rsid w:val="00997F57"/>
    <w:rsid w:val="009A1155"/>
    <w:rsid w:val="009B2455"/>
    <w:rsid w:val="009F0BCA"/>
    <w:rsid w:val="009F4492"/>
    <w:rsid w:val="009F7E33"/>
    <w:rsid w:val="009F7EC7"/>
    <w:rsid w:val="00A0006D"/>
    <w:rsid w:val="00A12806"/>
    <w:rsid w:val="00A139B4"/>
    <w:rsid w:val="00A159EB"/>
    <w:rsid w:val="00A2640F"/>
    <w:rsid w:val="00A26463"/>
    <w:rsid w:val="00A26FE6"/>
    <w:rsid w:val="00A32387"/>
    <w:rsid w:val="00A34BE7"/>
    <w:rsid w:val="00A3654C"/>
    <w:rsid w:val="00A37B9D"/>
    <w:rsid w:val="00A418F0"/>
    <w:rsid w:val="00A41AEF"/>
    <w:rsid w:val="00A44D27"/>
    <w:rsid w:val="00A47C2F"/>
    <w:rsid w:val="00A53144"/>
    <w:rsid w:val="00A570E5"/>
    <w:rsid w:val="00A57AF9"/>
    <w:rsid w:val="00A6284F"/>
    <w:rsid w:val="00A65452"/>
    <w:rsid w:val="00A73AC5"/>
    <w:rsid w:val="00A8002A"/>
    <w:rsid w:val="00A80ACC"/>
    <w:rsid w:val="00A82AAD"/>
    <w:rsid w:val="00A83F03"/>
    <w:rsid w:val="00A844DA"/>
    <w:rsid w:val="00A9051A"/>
    <w:rsid w:val="00A946BB"/>
    <w:rsid w:val="00AA265C"/>
    <w:rsid w:val="00AA4559"/>
    <w:rsid w:val="00AA787E"/>
    <w:rsid w:val="00AB0815"/>
    <w:rsid w:val="00AB1EF4"/>
    <w:rsid w:val="00AB7797"/>
    <w:rsid w:val="00AB7F22"/>
    <w:rsid w:val="00AD4725"/>
    <w:rsid w:val="00AD56E9"/>
    <w:rsid w:val="00AD7FB0"/>
    <w:rsid w:val="00AE71A5"/>
    <w:rsid w:val="00AF00E9"/>
    <w:rsid w:val="00AF4A96"/>
    <w:rsid w:val="00AF64BE"/>
    <w:rsid w:val="00AF6A20"/>
    <w:rsid w:val="00B069D1"/>
    <w:rsid w:val="00B164EF"/>
    <w:rsid w:val="00B2019E"/>
    <w:rsid w:val="00B24A3F"/>
    <w:rsid w:val="00B33193"/>
    <w:rsid w:val="00B363EB"/>
    <w:rsid w:val="00B43AC3"/>
    <w:rsid w:val="00B4470F"/>
    <w:rsid w:val="00B5294F"/>
    <w:rsid w:val="00B5334D"/>
    <w:rsid w:val="00B54ED1"/>
    <w:rsid w:val="00B56DBD"/>
    <w:rsid w:val="00B63CAB"/>
    <w:rsid w:val="00B65C75"/>
    <w:rsid w:val="00B6700E"/>
    <w:rsid w:val="00B701BF"/>
    <w:rsid w:val="00B7729C"/>
    <w:rsid w:val="00B80331"/>
    <w:rsid w:val="00B95928"/>
    <w:rsid w:val="00BA2519"/>
    <w:rsid w:val="00BA3071"/>
    <w:rsid w:val="00BA30B7"/>
    <w:rsid w:val="00BB19D9"/>
    <w:rsid w:val="00BB3630"/>
    <w:rsid w:val="00BB7C04"/>
    <w:rsid w:val="00BC6C6F"/>
    <w:rsid w:val="00BC77E8"/>
    <w:rsid w:val="00BC795A"/>
    <w:rsid w:val="00BD2F66"/>
    <w:rsid w:val="00BD395E"/>
    <w:rsid w:val="00BD5840"/>
    <w:rsid w:val="00BD61D0"/>
    <w:rsid w:val="00BD67FA"/>
    <w:rsid w:val="00BD7657"/>
    <w:rsid w:val="00BD7AAB"/>
    <w:rsid w:val="00BE00AA"/>
    <w:rsid w:val="00BE03AF"/>
    <w:rsid w:val="00BF2535"/>
    <w:rsid w:val="00BF2A56"/>
    <w:rsid w:val="00BF41FF"/>
    <w:rsid w:val="00BF5EE7"/>
    <w:rsid w:val="00C030AE"/>
    <w:rsid w:val="00C05A44"/>
    <w:rsid w:val="00C05C44"/>
    <w:rsid w:val="00C20973"/>
    <w:rsid w:val="00C20DA2"/>
    <w:rsid w:val="00C21212"/>
    <w:rsid w:val="00C23263"/>
    <w:rsid w:val="00C23324"/>
    <w:rsid w:val="00C34ED5"/>
    <w:rsid w:val="00C44602"/>
    <w:rsid w:val="00C46653"/>
    <w:rsid w:val="00C60471"/>
    <w:rsid w:val="00C67973"/>
    <w:rsid w:val="00C74B9C"/>
    <w:rsid w:val="00C814CE"/>
    <w:rsid w:val="00C837DF"/>
    <w:rsid w:val="00C90814"/>
    <w:rsid w:val="00C918FA"/>
    <w:rsid w:val="00C96769"/>
    <w:rsid w:val="00CA3A50"/>
    <w:rsid w:val="00CA7A3D"/>
    <w:rsid w:val="00CB0C50"/>
    <w:rsid w:val="00CC3BED"/>
    <w:rsid w:val="00CC65ED"/>
    <w:rsid w:val="00CD35F7"/>
    <w:rsid w:val="00CD47CC"/>
    <w:rsid w:val="00CE1858"/>
    <w:rsid w:val="00CE36BC"/>
    <w:rsid w:val="00D06162"/>
    <w:rsid w:val="00D17DF3"/>
    <w:rsid w:val="00D2175A"/>
    <w:rsid w:val="00D21981"/>
    <w:rsid w:val="00D2235E"/>
    <w:rsid w:val="00D24EB2"/>
    <w:rsid w:val="00D30DD9"/>
    <w:rsid w:val="00D33014"/>
    <w:rsid w:val="00D34506"/>
    <w:rsid w:val="00D34E90"/>
    <w:rsid w:val="00D35362"/>
    <w:rsid w:val="00D36089"/>
    <w:rsid w:val="00D42DBD"/>
    <w:rsid w:val="00D432B5"/>
    <w:rsid w:val="00D54127"/>
    <w:rsid w:val="00D556CF"/>
    <w:rsid w:val="00D615ED"/>
    <w:rsid w:val="00D63CE9"/>
    <w:rsid w:val="00D64C67"/>
    <w:rsid w:val="00D66AD1"/>
    <w:rsid w:val="00D724FD"/>
    <w:rsid w:val="00D73EB2"/>
    <w:rsid w:val="00D75202"/>
    <w:rsid w:val="00D84C98"/>
    <w:rsid w:val="00D96A5E"/>
    <w:rsid w:val="00DA14E0"/>
    <w:rsid w:val="00DA1642"/>
    <w:rsid w:val="00DA53EA"/>
    <w:rsid w:val="00DB3AA0"/>
    <w:rsid w:val="00DD6A1D"/>
    <w:rsid w:val="00DE4134"/>
    <w:rsid w:val="00DF09D9"/>
    <w:rsid w:val="00DF5056"/>
    <w:rsid w:val="00E02429"/>
    <w:rsid w:val="00E12BA9"/>
    <w:rsid w:val="00E218DA"/>
    <w:rsid w:val="00E2669E"/>
    <w:rsid w:val="00E32387"/>
    <w:rsid w:val="00E414F9"/>
    <w:rsid w:val="00E51EE1"/>
    <w:rsid w:val="00E602C8"/>
    <w:rsid w:val="00E6186A"/>
    <w:rsid w:val="00E62C72"/>
    <w:rsid w:val="00E719CF"/>
    <w:rsid w:val="00EA3D0B"/>
    <w:rsid w:val="00EB5042"/>
    <w:rsid w:val="00EC0F3B"/>
    <w:rsid w:val="00EC2EB3"/>
    <w:rsid w:val="00ED3E4B"/>
    <w:rsid w:val="00ED6344"/>
    <w:rsid w:val="00ED6E1C"/>
    <w:rsid w:val="00EF0694"/>
    <w:rsid w:val="00EF3315"/>
    <w:rsid w:val="00F01F4E"/>
    <w:rsid w:val="00F0556E"/>
    <w:rsid w:val="00F06D8B"/>
    <w:rsid w:val="00F06EF1"/>
    <w:rsid w:val="00F12501"/>
    <w:rsid w:val="00F20061"/>
    <w:rsid w:val="00F222F9"/>
    <w:rsid w:val="00F22511"/>
    <w:rsid w:val="00F44CC6"/>
    <w:rsid w:val="00F51CBE"/>
    <w:rsid w:val="00F5499A"/>
    <w:rsid w:val="00F64F3D"/>
    <w:rsid w:val="00F67FFA"/>
    <w:rsid w:val="00F70FC9"/>
    <w:rsid w:val="00F74308"/>
    <w:rsid w:val="00F75EA6"/>
    <w:rsid w:val="00F84B5E"/>
    <w:rsid w:val="00F872AF"/>
    <w:rsid w:val="00F87F4B"/>
    <w:rsid w:val="00F96F5E"/>
    <w:rsid w:val="00F9781B"/>
    <w:rsid w:val="00FA2C19"/>
    <w:rsid w:val="00FA7169"/>
    <w:rsid w:val="00FA7665"/>
    <w:rsid w:val="00FB6FF0"/>
    <w:rsid w:val="00FC11AF"/>
    <w:rsid w:val="00FC2DBD"/>
    <w:rsid w:val="00FD6F98"/>
    <w:rsid w:val="00FE1645"/>
    <w:rsid w:val="00FE3B1A"/>
    <w:rsid w:val="00FE6BB4"/>
    <w:rsid w:val="00FE7501"/>
    <w:rsid w:val="05B43367"/>
    <w:rsid w:val="078740C2"/>
    <w:rsid w:val="0CA7675F"/>
    <w:rsid w:val="0CBB5E51"/>
    <w:rsid w:val="0E566CBB"/>
    <w:rsid w:val="12E4BE14"/>
    <w:rsid w:val="18420833"/>
    <w:rsid w:val="1E836F44"/>
    <w:rsid w:val="246F82AF"/>
    <w:rsid w:val="2524320B"/>
    <w:rsid w:val="27887DC1"/>
    <w:rsid w:val="29CEEF7C"/>
    <w:rsid w:val="2B0C26BC"/>
    <w:rsid w:val="3B974C31"/>
    <w:rsid w:val="3DA51FB2"/>
    <w:rsid w:val="3E0EE2CA"/>
    <w:rsid w:val="3F1B30E7"/>
    <w:rsid w:val="4273961A"/>
    <w:rsid w:val="451D10CF"/>
    <w:rsid w:val="4F734CF6"/>
    <w:rsid w:val="58D965C0"/>
    <w:rsid w:val="5929D5D9"/>
    <w:rsid w:val="6CAE53C3"/>
    <w:rsid w:val="6D7D7115"/>
    <w:rsid w:val="75B99315"/>
    <w:rsid w:val="79A5B1C2"/>
    <w:rsid w:val="7F282EC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7C4ABDC"/>
  <w15:chartTrackingRefBased/>
  <w15:docId w15:val="{EEAE84E9-EDFE-412D-828E-388785D22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DissertationConsultationSignature"/>
    <w:qFormat/>
    <w:rsid w:val="00B95928"/>
    <w:pPr>
      <w:widowControl w:val="0"/>
      <w:suppressAutoHyphens/>
    </w:pPr>
    <w:rPr>
      <w:rFonts w:ascii="LM Roman 12" w:hAnsi="LM Roman 12"/>
      <w:sz w:val="22"/>
      <w:szCs w:val="24"/>
      <w:lang w:eastAsia="hi-IN" w:bidi="hi-IN"/>
    </w:rPr>
  </w:style>
  <w:style w:type="paragraph" w:styleId="Heading1">
    <w:name w:val="heading 1"/>
    <w:basedOn w:val="Normal"/>
    <w:next w:val="Normal"/>
    <w:link w:val="Heading1Char"/>
    <w:pPr>
      <w:keepNext/>
      <w:tabs>
        <w:tab w:val="num" w:pos="432"/>
      </w:tabs>
      <w:spacing w:before="240" w:after="60"/>
      <w:ind w:left="432" w:hanging="432"/>
      <w:outlineLvl w:val="0"/>
    </w:pPr>
    <w:rPr>
      <w:rFonts w:ascii="Arial" w:hAnsi="Arial"/>
      <w:b/>
      <w:kern w:val="1"/>
      <w:sz w:val="32"/>
      <w:szCs w:val="32"/>
    </w:rPr>
  </w:style>
  <w:style w:type="paragraph" w:styleId="Heading2">
    <w:name w:val="heading 2"/>
    <w:basedOn w:val="Normal"/>
    <w:next w:val="Normal"/>
    <w:pPr>
      <w:keepNext/>
      <w:spacing w:before="240" w:after="60"/>
      <w:outlineLvl w:val="1"/>
    </w:pPr>
    <w:rPr>
      <w:rFonts w:ascii="Arial" w:hAnsi="Arial"/>
      <w:b/>
      <w:i/>
      <w:sz w:val="28"/>
      <w:szCs w:val="28"/>
    </w:rPr>
  </w:style>
  <w:style w:type="paragraph" w:styleId="Heading3">
    <w:name w:val="heading 3"/>
    <w:basedOn w:val="Normal"/>
    <w:next w:val="Normal"/>
    <w:pPr>
      <w:keepNext/>
      <w:spacing w:before="240" w:after="60"/>
      <w:outlineLvl w:val="2"/>
    </w:pPr>
    <w:rPr>
      <w:rFonts w:ascii="Arial" w:hAnsi="Arial"/>
      <w:b/>
      <w:sz w:val="26"/>
      <w:szCs w:val="26"/>
    </w:rPr>
  </w:style>
  <w:style w:type="paragraph" w:styleId="Heading4">
    <w:name w:val="heading 4"/>
    <w:basedOn w:val="Normal"/>
    <w:next w:val="Normal"/>
    <w:pPr>
      <w:keepNext/>
      <w:numPr>
        <w:ilvl w:val="3"/>
        <w:numId w:val="1"/>
      </w:numPr>
      <w:spacing w:before="240" w:after="60"/>
      <w:outlineLvl w:val="3"/>
    </w:pPr>
    <w:rPr>
      <w:b/>
      <w:sz w:val="28"/>
      <w:szCs w:val="28"/>
    </w:rPr>
  </w:style>
  <w:style w:type="paragraph" w:styleId="Heading5">
    <w:name w:val="heading 5"/>
    <w:basedOn w:val="Normal"/>
    <w:next w:val="Normal"/>
    <w:pPr>
      <w:numPr>
        <w:ilvl w:val="4"/>
        <w:numId w:val="1"/>
      </w:numPr>
      <w:spacing w:before="240" w:after="60"/>
      <w:outlineLvl w:val="4"/>
    </w:pPr>
    <w:rPr>
      <w:b/>
      <w:i/>
      <w:sz w:val="26"/>
      <w:szCs w:val="26"/>
    </w:rPr>
  </w:style>
  <w:style w:type="paragraph" w:styleId="Heading6">
    <w:name w:val="heading 6"/>
    <w:basedOn w:val="Normal"/>
    <w:next w:val="Normal"/>
    <w:pPr>
      <w:numPr>
        <w:ilvl w:val="5"/>
        <w:numId w:val="1"/>
      </w:numPr>
      <w:spacing w:before="240" w:after="60"/>
      <w:outlineLvl w:val="5"/>
    </w:pPr>
    <w:rPr>
      <w:b/>
      <w:szCs w:val="22"/>
    </w:rPr>
  </w:style>
  <w:style w:type="paragraph" w:styleId="Heading7">
    <w:name w:val="heading 7"/>
    <w:basedOn w:val="Normal"/>
    <w:next w:val="Normal"/>
    <w:pPr>
      <w:numPr>
        <w:ilvl w:val="6"/>
        <w:numId w:val="1"/>
      </w:numPr>
      <w:spacing w:before="240" w:after="60"/>
      <w:outlineLvl w:val="6"/>
    </w:pPr>
    <w:rPr>
      <w:sz w:val="24"/>
    </w:rPr>
  </w:style>
  <w:style w:type="paragraph" w:styleId="Heading8">
    <w:name w:val="heading 8"/>
    <w:basedOn w:val="Normal"/>
    <w:next w:val="Normal"/>
    <w:pPr>
      <w:numPr>
        <w:ilvl w:val="7"/>
        <w:numId w:val="1"/>
      </w:numPr>
      <w:spacing w:before="240" w:after="60"/>
      <w:outlineLvl w:val="7"/>
    </w:pPr>
    <w:rPr>
      <w:i/>
      <w:sz w:val="24"/>
    </w:rPr>
  </w:style>
  <w:style w:type="paragraph" w:styleId="Heading9">
    <w:name w:val="heading 9"/>
    <w:basedOn w:val="Normal"/>
    <w:next w:val="Normal"/>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rPr>
  </w:style>
  <w:style w:type="character" w:customStyle="1" w:styleId="WW8Num24z0">
    <w:name w:val="WW8Num24z0"/>
    <w:rPr>
      <w:rFonts w:ascii="Symbol" w:hAnsi="Symbol"/>
    </w:rPr>
  </w:style>
  <w:style w:type="character" w:styleId="PageNumber">
    <w:name w:val="page number"/>
    <w:rPr>
      <w:rFonts w:ascii="LM Roman 12" w:hAnsi="LM Roman 12"/>
    </w:rPr>
  </w:style>
  <w:style w:type="paragraph" w:customStyle="1" w:styleId="Heading">
    <w:name w:val="Heading"/>
    <w:basedOn w:val="Normal"/>
    <w:next w:val="BodyText"/>
    <w:pPr>
      <w:keepNext/>
      <w:spacing w:before="240" w:after="120"/>
    </w:pPr>
    <w:rPr>
      <w:rFonts w:ascii="Liberation Sans" w:eastAsia="DejaVu Sans" w:hAnsi="Liberation Sans" w:cs="Lohit Hindi"/>
      <w:sz w:val="28"/>
      <w:szCs w:val="28"/>
    </w:rPr>
  </w:style>
  <w:style w:type="paragraph" w:styleId="BodyText">
    <w:name w:val="Body Text"/>
    <w:basedOn w:val="Normal"/>
    <w:rsid w:val="007D03C0"/>
    <w:pPr>
      <w:spacing w:after="120"/>
      <w:jc w:val="both"/>
    </w:pPr>
  </w:style>
  <w:style w:type="paragraph" w:styleId="List">
    <w:name w:val="List"/>
    <w:basedOn w:val="BodyText"/>
    <w:rPr>
      <w:rFonts w:cs="Lohit Hindi"/>
    </w:rPr>
  </w:style>
  <w:style w:type="paragraph" w:styleId="Caption">
    <w:name w:val="caption"/>
    <w:basedOn w:val="DissertationConsultationSignature"/>
    <w:next w:val="DissertationConsultationSignature"/>
    <w:pPr>
      <w:ind w:left="0"/>
      <w:jc w:val="center"/>
    </w:pPr>
  </w:style>
  <w:style w:type="paragraph" w:customStyle="1" w:styleId="Index">
    <w:name w:val="Index"/>
    <w:basedOn w:val="Normal"/>
    <w:pPr>
      <w:suppressLineNumbers/>
    </w:pPr>
    <w:rPr>
      <w:rFonts w:cs="Lohit Hindi"/>
    </w:rPr>
  </w:style>
  <w:style w:type="paragraph" w:styleId="Header">
    <w:name w:val="header"/>
    <w:basedOn w:val="Normal"/>
    <w:rsid w:val="007D03C0"/>
    <w:pPr>
      <w:tabs>
        <w:tab w:val="center" w:pos="4320"/>
        <w:tab w:val="right" w:pos="8640"/>
      </w:tabs>
    </w:pPr>
  </w:style>
  <w:style w:type="paragraph" w:customStyle="1" w:styleId="DissertationTitle">
    <w:name w:val="DissertationTitle"/>
    <w:basedOn w:val="Normal"/>
    <w:next w:val="DissertationAuthor"/>
    <w:rsid w:val="003A0875"/>
    <w:pPr>
      <w:spacing w:before="400"/>
      <w:jc w:val="center"/>
    </w:pPr>
    <w:rPr>
      <w:b/>
      <w:sz w:val="36"/>
    </w:rPr>
  </w:style>
  <w:style w:type="paragraph" w:customStyle="1" w:styleId="DissertationAuthor">
    <w:name w:val="DissertationAuthor"/>
    <w:basedOn w:val="Normal"/>
    <w:next w:val="DissertationInstitute"/>
    <w:rsid w:val="003A0875"/>
    <w:pPr>
      <w:spacing w:before="240" w:after="240"/>
      <w:jc w:val="center"/>
    </w:pPr>
    <w:rPr>
      <w:sz w:val="36"/>
    </w:rPr>
  </w:style>
  <w:style w:type="paragraph" w:customStyle="1" w:styleId="DissertationDate">
    <w:name w:val="Dissertation Date"/>
    <w:basedOn w:val="Normal"/>
    <w:next w:val="Heading1"/>
    <w:rsid w:val="007D03C0"/>
    <w:pPr>
      <w:jc w:val="center"/>
    </w:pPr>
    <w:rPr>
      <w:sz w:val="28"/>
    </w:rPr>
  </w:style>
  <w:style w:type="paragraph" w:customStyle="1" w:styleId="DissertationInstitute">
    <w:name w:val="DissertationInstitute"/>
    <w:basedOn w:val="Normal"/>
    <w:next w:val="DissertationDate"/>
    <w:rsid w:val="007D03C0"/>
    <w:pPr>
      <w:jc w:val="center"/>
    </w:pPr>
    <w:rPr>
      <w:sz w:val="28"/>
    </w:rPr>
  </w:style>
  <w:style w:type="paragraph" w:customStyle="1" w:styleId="DissertationConsultationSignature">
    <w:name w:val="DissertationConsultationSignature"/>
    <w:basedOn w:val="BodyText"/>
    <w:pPr>
      <w:spacing w:before="120"/>
      <w:ind w:left="851" w:right="851"/>
    </w:pPr>
  </w:style>
  <w:style w:type="paragraph" w:customStyle="1" w:styleId="CWTitle">
    <w:name w:val="CW Title"/>
    <w:basedOn w:val="Heading1"/>
    <w:next w:val="CWBody"/>
    <w:autoRedefine/>
    <w:qFormat/>
    <w:rsid w:val="00330D0B"/>
    <w:pPr>
      <w:tabs>
        <w:tab w:val="clear" w:pos="432"/>
      </w:tabs>
      <w:spacing w:before="600" w:after="960"/>
      <w:ind w:left="0" w:firstLine="0"/>
    </w:pPr>
    <w:rPr>
      <w:rFonts w:ascii="LM Roman 12" w:hAnsi="LM Roman 12"/>
      <w:sz w:val="44"/>
      <w:szCs w:val="50"/>
    </w:rPr>
  </w:style>
  <w:style w:type="paragraph" w:customStyle="1" w:styleId="DissertationChapterNumber">
    <w:name w:val="DissertationChapterNumber"/>
    <w:basedOn w:val="Heading1"/>
    <w:next w:val="CWTitle"/>
    <w:rsid w:val="007D03C0"/>
    <w:pPr>
      <w:pageBreakBefore/>
      <w:numPr>
        <w:numId w:val="8"/>
      </w:numPr>
      <w:spacing w:before="1920"/>
    </w:pPr>
    <w:rPr>
      <w:rFonts w:ascii="LM Roman 12" w:hAnsi="LM Roman 12"/>
      <w:sz w:val="40"/>
      <w:szCs w:val="41"/>
    </w:rPr>
  </w:style>
  <w:style w:type="paragraph" w:styleId="Footer">
    <w:name w:val="footer"/>
    <w:basedOn w:val="Normal"/>
    <w:link w:val="FooterChar"/>
    <w:uiPriority w:val="99"/>
    <w:rsid w:val="007D03C0"/>
    <w:pPr>
      <w:tabs>
        <w:tab w:val="center" w:pos="4320"/>
        <w:tab w:val="right" w:pos="8640"/>
      </w:tabs>
    </w:pPr>
  </w:style>
  <w:style w:type="paragraph" w:customStyle="1" w:styleId="DissertationHeader">
    <w:name w:val="DissertationHeader"/>
    <w:basedOn w:val="Header"/>
    <w:rPr>
      <w:b/>
      <w:i/>
      <w:smallCaps/>
    </w:rPr>
  </w:style>
  <w:style w:type="paragraph" w:customStyle="1" w:styleId="CWSub-sectionHeading">
    <w:name w:val="CW Sub-section Heading"/>
    <w:basedOn w:val="Heading2"/>
    <w:next w:val="CWBody"/>
    <w:link w:val="CWSub-sectionHeadingChar"/>
    <w:qFormat/>
    <w:rsid w:val="00236042"/>
    <w:pPr>
      <w:numPr>
        <w:ilvl w:val="1"/>
        <w:numId w:val="1"/>
      </w:numPr>
      <w:autoSpaceDE w:val="0"/>
      <w:spacing w:before="360" w:after="120"/>
    </w:pPr>
    <w:rPr>
      <w:rFonts w:ascii="LM Roman 12" w:hAnsi="LM Roman 12"/>
      <w:i w:val="0"/>
      <w:szCs w:val="29"/>
    </w:rPr>
  </w:style>
  <w:style w:type="paragraph" w:customStyle="1" w:styleId="CWnumberedsub-sub-sectionHeading">
    <w:name w:val="CW numbered sub-sub-section Heading"/>
    <w:basedOn w:val="CWSub-sectionHeading"/>
    <w:next w:val="CWBody"/>
    <w:qFormat/>
    <w:pPr>
      <w:numPr>
        <w:ilvl w:val="2"/>
      </w:numPr>
      <w:spacing w:after="240"/>
      <w:outlineLvl w:val="2"/>
    </w:pPr>
    <w:rPr>
      <w:sz w:val="24"/>
    </w:rPr>
  </w:style>
  <w:style w:type="paragraph" w:customStyle="1" w:styleId="DissertationSection3">
    <w:name w:val="DissertationSection3"/>
    <w:basedOn w:val="CWnumberedsub-sub-sectionHeading"/>
    <w:next w:val="CWBody"/>
    <w:pPr>
      <w:numPr>
        <w:ilvl w:val="0"/>
        <w:numId w:val="0"/>
      </w:numPr>
    </w:pPr>
    <w:rPr>
      <w:szCs w:val="22"/>
    </w:rPr>
  </w:style>
  <w:style w:type="paragraph" w:styleId="TOC1">
    <w:name w:val="toc 1"/>
    <w:basedOn w:val="Normal"/>
    <w:next w:val="Normal"/>
    <w:uiPriority w:val="39"/>
    <w:pPr>
      <w:spacing w:before="120" w:after="120"/>
    </w:pPr>
    <w:rPr>
      <w:b/>
      <w:caps/>
      <w:sz w:val="20"/>
      <w:szCs w:val="20"/>
    </w:rPr>
  </w:style>
  <w:style w:type="paragraph" w:customStyle="1" w:styleId="DissertationConsultation">
    <w:name w:val="DissertationConsultation"/>
    <w:basedOn w:val="DissertationConsultationSignature"/>
    <w:next w:val="DissertationConsultationSignature"/>
    <w:pPr>
      <w:spacing w:before="5240" w:after="480"/>
    </w:pPr>
  </w:style>
  <w:style w:type="paragraph" w:customStyle="1" w:styleId="CWBody">
    <w:name w:val="CW Body"/>
    <w:basedOn w:val="BodyText"/>
    <w:qFormat/>
    <w:rsid w:val="0012579F"/>
    <w:pPr>
      <w:spacing w:before="120" w:line="276" w:lineRule="auto"/>
    </w:pPr>
    <w:rPr>
      <w:szCs w:val="22"/>
    </w:rPr>
  </w:style>
  <w:style w:type="paragraph" w:customStyle="1" w:styleId="CWTableCaption">
    <w:name w:val="CW TableCaption"/>
    <w:basedOn w:val="Caption"/>
    <w:qFormat/>
    <w:pPr>
      <w:numPr>
        <w:numId w:val="6"/>
      </w:numPr>
      <w:ind w:right="0"/>
    </w:pPr>
    <w:rPr>
      <w:szCs w:val="22"/>
    </w:rPr>
  </w:style>
  <w:style w:type="paragraph" w:customStyle="1" w:styleId="DissertationTableGrid">
    <w:name w:val="DissertationTableGrid"/>
    <w:basedOn w:val="Normal"/>
    <w:next w:val="CWBody"/>
    <w:rPr>
      <w:szCs w:val="22"/>
      <w:lang w:eastAsia="en-GB" w:bidi="ar-SA"/>
    </w:rPr>
  </w:style>
  <w:style w:type="paragraph" w:styleId="ListNumber">
    <w:name w:val="List Number"/>
    <w:basedOn w:val="Normal"/>
    <w:pPr>
      <w:numPr>
        <w:numId w:val="2"/>
      </w:numPr>
    </w:pPr>
  </w:style>
  <w:style w:type="paragraph" w:customStyle="1" w:styleId="DissertationEnumeration">
    <w:name w:val="DissertationEnumeration"/>
    <w:basedOn w:val="ListNumber"/>
    <w:pPr>
      <w:numPr>
        <w:numId w:val="5"/>
      </w:numPr>
      <w:spacing w:after="120"/>
      <w:ind w:left="357" w:hanging="357"/>
      <w:jc w:val="both"/>
    </w:pPr>
  </w:style>
  <w:style w:type="paragraph" w:styleId="ListBullet">
    <w:name w:val="List Bullet"/>
    <w:basedOn w:val="Normal"/>
    <w:pPr>
      <w:numPr>
        <w:numId w:val="3"/>
      </w:numPr>
    </w:pPr>
  </w:style>
  <w:style w:type="paragraph" w:customStyle="1" w:styleId="CWItemization">
    <w:name w:val="CW Itemization"/>
    <w:basedOn w:val="ListBullet"/>
    <w:qFormat/>
    <w:rsid w:val="007D03C0"/>
    <w:pPr>
      <w:numPr>
        <w:numId w:val="9"/>
      </w:numPr>
      <w:spacing w:before="80" w:after="80"/>
      <w:ind w:left="357" w:hanging="357"/>
    </w:pPr>
  </w:style>
  <w:style w:type="paragraph" w:customStyle="1" w:styleId="DissertationDescription">
    <w:name w:val="DissertationDescription"/>
    <w:basedOn w:val="CWBody"/>
    <w:pPr>
      <w:tabs>
        <w:tab w:val="left" w:pos="1134"/>
        <w:tab w:val="left" w:pos="2268"/>
        <w:tab w:val="left" w:pos="3402"/>
      </w:tabs>
      <w:ind w:left="1134" w:hanging="1134"/>
    </w:pPr>
  </w:style>
  <w:style w:type="paragraph" w:customStyle="1" w:styleId="CWFigureCaption">
    <w:name w:val="CW FigureCaption"/>
    <w:basedOn w:val="Caption"/>
    <w:next w:val="CWBody"/>
    <w:qFormat/>
    <w:pPr>
      <w:numPr>
        <w:numId w:val="7"/>
      </w:numPr>
      <w:spacing w:after="240"/>
      <w:ind w:left="0" w:right="0"/>
    </w:pPr>
  </w:style>
  <w:style w:type="paragraph" w:customStyle="1" w:styleId="DissertationCode">
    <w:name w:val="DissertationCode"/>
    <w:basedOn w:val="Normal"/>
    <w:pPr>
      <w:tabs>
        <w:tab w:val="left" w:pos="284"/>
        <w:tab w:val="left" w:pos="567"/>
        <w:tab w:val="left" w:pos="851"/>
        <w:tab w:val="left" w:pos="1134"/>
        <w:tab w:val="left" w:pos="1418"/>
        <w:tab w:val="left" w:pos="1701"/>
        <w:tab w:val="left" w:pos="1985"/>
        <w:tab w:val="left" w:pos="2268"/>
        <w:tab w:val="left" w:pos="2552"/>
        <w:tab w:val="left" w:pos="2835"/>
      </w:tabs>
    </w:pPr>
    <w:rPr>
      <w:rFonts w:ascii="Courier New" w:hAnsi="Courier New"/>
      <w:sz w:val="20"/>
    </w:rPr>
  </w:style>
  <w:style w:type="paragraph" w:customStyle="1" w:styleId="CWListingCaption">
    <w:name w:val="CW ListingCaption"/>
    <w:basedOn w:val="CWFigureCaption"/>
    <w:next w:val="DissertationCode"/>
    <w:qFormat/>
    <w:pPr>
      <w:numPr>
        <w:numId w:val="4"/>
      </w:numPr>
      <w:spacing w:before="240"/>
    </w:pPr>
  </w:style>
  <w:style w:type="paragraph" w:customStyle="1" w:styleId="DissertationBibliography">
    <w:name w:val="DissertationBibliography"/>
    <w:basedOn w:val="CWBody"/>
    <w:pPr>
      <w:jc w:val="left"/>
    </w:pPr>
  </w:style>
  <w:style w:type="paragraph" w:customStyle="1" w:styleId="DissertationAppendixLetter">
    <w:name w:val="DissertationAppendixLetter"/>
    <w:basedOn w:val="Heading1"/>
    <w:next w:val="CWTitle"/>
    <w:rsid w:val="007D03C0"/>
    <w:pPr>
      <w:pageBreakBefore/>
      <w:numPr>
        <w:numId w:val="10"/>
      </w:numPr>
      <w:spacing w:before="1920"/>
    </w:pPr>
    <w:rPr>
      <w:rFonts w:ascii="LM Roman 12" w:hAnsi="LM Roman 12"/>
      <w:sz w:val="40"/>
    </w:rPr>
  </w:style>
  <w:style w:type="paragraph" w:styleId="TOC2">
    <w:name w:val="toc 2"/>
    <w:basedOn w:val="Normal"/>
    <w:next w:val="Normal"/>
    <w:uiPriority w:val="39"/>
    <w:pPr>
      <w:ind w:left="220"/>
    </w:pPr>
    <w:rPr>
      <w:smallCaps/>
      <w:sz w:val="20"/>
      <w:szCs w:val="20"/>
    </w:rPr>
  </w:style>
  <w:style w:type="paragraph" w:styleId="TOC3">
    <w:name w:val="toc 3"/>
    <w:basedOn w:val="Normal"/>
    <w:next w:val="Normal"/>
    <w:uiPriority w:val="39"/>
    <w:pPr>
      <w:ind w:left="440"/>
    </w:pPr>
    <w:rPr>
      <w:i/>
      <w:sz w:val="20"/>
      <w:szCs w:val="20"/>
    </w:rPr>
  </w:style>
  <w:style w:type="paragraph" w:styleId="TOC4">
    <w:name w:val="toc 4"/>
    <w:basedOn w:val="Normal"/>
    <w:next w:val="Normal"/>
    <w:pPr>
      <w:ind w:left="660"/>
    </w:pPr>
    <w:rPr>
      <w:sz w:val="18"/>
      <w:szCs w:val="18"/>
    </w:rPr>
  </w:style>
  <w:style w:type="paragraph" w:styleId="TOC5">
    <w:name w:val="toc 5"/>
    <w:basedOn w:val="Normal"/>
    <w:next w:val="Normal"/>
    <w:pPr>
      <w:ind w:left="880"/>
    </w:pPr>
    <w:rPr>
      <w:sz w:val="18"/>
      <w:szCs w:val="18"/>
    </w:rPr>
  </w:style>
  <w:style w:type="paragraph" w:styleId="TOC6">
    <w:name w:val="toc 6"/>
    <w:basedOn w:val="Normal"/>
    <w:next w:val="Normal"/>
    <w:pPr>
      <w:ind w:left="1100"/>
    </w:pPr>
    <w:rPr>
      <w:sz w:val="18"/>
      <w:szCs w:val="18"/>
    </w:rPr>
  </w:style>
  <w:style w:type="paragraph" w:styleId="TOC7">
    <w:name w:val="toc 7"/>
    <w:basedOn w:val="Normal"/>
    <w:next w:val="Normal"/>
    <w:pPr>
      <w:ind w:left="1320"/>
    </w:pPr>
    <w:rPr>
      <w:sz w:val="18"/>
      <w:szCs w:val="18"/>
    </w:rPr>
  </w:style>
  <w:style w:type="paragraph" w:styleId="TOC8">
    <w:name w:val="toc 8"/>
    <w:basedOn w:val="Normal"/>
    <w:next w:val="Normal"/>
    <w:pPr>
      <w:ind w:left="1540"/>
    </w:pPr>
    <w:rPr>
      <w:sz w:val="18"/>
      <w:szCs w:val="18"/>
    </w:rPr>
  </w:style>
  <w:style w:type="paragraph" w:styleId="TOC9">
    <w:name w:val="toc 9"/>
    <w:basedOn w:val="Normal"/>
    <w:next w:val="Normal"/>
    <w:pPr>
      <w:ind w:left="1760"/>
    </w:pPr>
    <w:rPr>
      <w:sz w:val="18"/>
      <w:szCs w:val="18"/>
    </w:rPr>
  </w:style>
  <w:style w:type="paragraph" w:styleId="TableofFigures">
    <w:name w:val="table of figures"/>
    <w:basedOn w:val="Normal"/>
    <w:next w:val="Normal"/>
    <w:pPr>
      <w:ind w:left="440" w:hanging="440"/>
    </w:pPr>
    <w:rPr>
      <w:smallCaps/>
      <w:sz w:val="20"/>
      <w:szCs w:val="20"/>
    </w:rPr>
  </w:style>
  <w:style w:type="paragraph" w:customStyle="1" w:styleId="DissertationFigure">
    <w:name w:val="DissertationFigure"/>
    <w:basedOn w:val="CWBody"/>
    <w:next w:val="CWFigureCaption"/>
    <w:pPr>
      <w:jc w:val="center"/>
    </w:pPr>
  </w:style>
  <w:style w:type="paragraph" w:customStyle="1" w:styleId="DissertationAbstractTitle">
    <w:name w:val="DissertationAbstractTitle"/>
    <w:basedOn w:val="Normal"/>
    <w:next w:val="DissertationAbstractText"/>
    <w:rsid w:val="007D03C0"/>
    <w:pPr>
      <w:autoSpaceDE w:val="0"/>
      <w:spacing w:before="4000" w:after="240"/>
      <w:jc w:val="center"/>
    </w:pPr>
    <w:rPr>
      <w:szCs w:val="22"/>
    </w:rPr>
  </w:style>
  <w:style w:type="paragraph" w:customStyle="1" w:styleId="DissertationAbstractText">
    <w:name w:val="DissertationAbstractText"/>
    <w:basedOn w:val="CWBody"/>
    <w:pPr>
      <w:ind w:left="567" w:right="567"/>
    </w:pPr>
  </w:style>
  <w:style w:type="paragraph" w:customStyle="1" w:styleId="DissertationDeclarationTitle">
    <w:name w:val="DissertationDeclarationTitle"/>
    <w:basedOn w:val="CWBody"/>
    <w:next w:val="CWBody"/>
    <w:pPr>
      <w:autoSpaceDE w:val="0"/>
      <w:spacing w:before="840"/>
      <w:jc w:val="center"/>
    </w:pPr>
    <w:rPr>
      <w:sz w:val="32"/>
      <w:szCs w:val="34"/>
    </w:rPr>
  </w:style>
  <w:style w:type="paragraph" w:customStyle="1" w:styleId="DissertationCopyrightTitle">
    <w:name w:val="DissertationCopyrightTitle"/>
    <w:basedOn w:val="CWBody"/>
    <w:pPr>
      <w:autoSpaceDE w:val="0"/>
      <w:spacing w:before="480"/>
      <w:jc w:val="left"/>
    </w:pPr>
    <w:rPr>
      <w:sz w:val="28"/>
      <w:szCs w:val="29"/>
    </w:rPr>
  </w:style>
  <w:style w:type="paragraph" w:customStyle="1" w:styleId="DissertationDeclarationSubtitle">
    <w:name w:val="DissertationDeclarationSubtitle"/>
    <w:basedOn w:val="DissertationCopyrightTitle"/>
    <w:next w:val="CWBody"/>
  </w:style>
  <w:style w:type="paragraph" w:customStyle="1" w:styleId="DissertationCopyrightSignature">
    <w:name w:val="DissertationCopyrightSignature"/>
    <w:basedOn w:val="Normal"/>
    <w:next w:val="DissertationCopyrightTitle"/>
    <w:pPr>
      <w:autoSpaceDE w:val="0"/>
      <w:spacing w:before="480" w:after="720"/>
      <w:jc w:val="center"/>
    </w:pPr>
    <w:rPr>
      <w:szCs w:val="22"/>
    </w:rPr>
  </w:style>
  <w:style w:type="paragraph" w:customStyle="1" w:styleId="Contents10">
    <w:name w:val="Contents 10"/>
    <w:basedOn w:val="Index"/>
    <w:rsid w:val="007D03C0"/>
    <w:pPr>
      <w:tabs>
        <w:tab w:val="right" w:leader="dot" w:pos="7091"/>
      </w:tabs>
      <w:ind w:left="2547"/>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FootnoteText">
    <w:name w:val="footnote text"/>
    <w:basedOn w:val="Normal"/>
    <w:link w:val="FootnoteTextChar"/>
    <w:uiPriority w:val="99"/>
    <w:semiHidden/>
    <w:unhideWhenUsed/>
    <w:rsid w:val="00D17DF3"/>
    <w:rPr>
      <w:rFonts w:cs="Mangal"/>
      <w:sz w:val="20"/>
      <w:szCs w:val="18"/>
    </w:rPr>
  </w:style>
  <w:style w:type="character" w:customStyle="1" w:styleId="FootnoteTextChar">
    <w:name w:val="Footnote Text Char"/>
    <w:link w:val="FootnoteText"/>
    <w:uiPriority w:val="99"/>
    <w:semiHidden/>
    <w:rsid w:val="00D17DF3"/>
    <w:rPr>
      <w:rFonts w:ascii="LM Roman 12" w:hAnsi="LM Roman 12" w:cs="Mangal"/>
      <w:szCs w:val="18"/>
      <w:lang w:eastAsia="hi-IN" w:bidi="hi-IN"/>
    </w:rPr>
  </w:style>
  <w:style w:type="character" w:styleId="FootnoteReference">
    <w:name w:val="footnote reference"/>
    <w:uiPriority w:val="99"/>
    <w:semiHidden/>
    <w:unhideWhenUsed/>
    <w:rsid w:val="00D17DF3"/>
    <w:rPr>
      <w:vertAlign w:val="superscript"/>
    </w:rPr>
  </w:style>
  <w:style w:type="table" w:styleId="TableGrid">
    <w:name w:val="Table Grid"/>
    <w:basedOn w:val="TableNormal"/>
    <w:uiPriority w:val="39"/>
    <w:rsid w:val="00C209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A5AC1"/>
    <w:rPr>
      <w:color w:val="0000FF"/>
      <w:u w:val="single"/>
    </w:rPr>
  </w:style>
  <w:style w:type="character" w:styleId="FollowedHyperlink">
    <w:name w:val="FollowedHyperlink"/>
    <w:uiPriority w:val="99"/>
    <w:semiHidden/>
    <w:unhideWhenUsed/>
    <w:rsid w:val="004D18A1"/>
    <w:rPr>
      <w:color w:val="954F72"/>
      <w:u w:val="single"/>
    </w:rPr>
  </w:style>
  <w:style w:type="character" w:styleId="UnresolvedMention">
    <w:name w:val="Unresolved Mention"/>
    <w:uiPriority w:val="99"/>
    <w:semiHidden/>
    <w:unhideWhenUsed/>
    <w:rsid w:val="004D18A1"/>
    <w:rPr>
      <w:color w:val="605E5C"/>
      <w:shd w:val="clear" w:color="auto" w:fill="E1DFDD"/>
    </w:rPr>
  </w:style>
  <w:style w:type="paragraph" w:styleId="ListParagraph">
    <w:name w:val="List Paragraph"/>
    <w:basedOn w:val="Normal"/>
    <w:link w:val="ListParagraphChar"/>
    <w:uiPriority w:val="34"/>
    <w:rsid w:val="00150651"/>
    <w:pPr>
      <w:ind w:left="720"/>
    </w:pPr>
    <w:rPr>
      <w:rFonts w:cs="Mangal"/>
    </w:rPr>
  </w:style>
  <w:style w:type="paragraph" w:styleId="Revision">
    <w:name w:val="Revision"/>
    <w:hidden/>
    <w:uiPriority w:val="99"/>
    <w:semiHidden/>
    <w:rsid w:val="0022635D"/>
    <w:rPr>
      <w:rFonts w:ascii="LM Roman 12" w:hAnsi="LM Roman 12" w:cs="Mangal"/>
      <w:sz w:val="22"/>
      <w:szCs w:val="24"/>
      <w:lang w:eastAsia="hi-IN" w:bidi="hi-IN"/>
    </w:rPr>
  </w:style>
  <w:style w:type="paragraph" w:customStyle="1" w:styleId="CWSection">
    <w:name w:val="CW Section"/>
    <w:basedOn w:val="ListParagraph"/>
    <w:next w:val="CWBody"/>
    <w:link w:val="CWSectionChar"/>
    <w:rsid w:val="00964556"/>
    <w:pPr>
      <w:keepNext/>
      <w:spacing w:before="480" w:after="240"/>
      <w:ind w:left="0"/>
      <w:outlineLvl w:val="0"/>
    </w:pPr>
    <w:rPr>
      <w:rFonts w:cs="Times New Roman"/>
      <w:b/>
      <w:vanish/>
      <w:kern w:val="1"/>
      <w:sz w:val="40"/>
      <w:szCs w:val="40"/>
    </w:rPr>
  </w:style>
  <w:style w:type="paragraph" w:customStyle="1" w:styleId="CWSub-sub-sectionHeading">
    <w:name w:val="CW Sub-sub-section Heading"/>
    <w:basedOn w:val="Heading3"/>
    <w:next w:val="CWBody"/>
    <w:link w:val="CWSub-sub-sectionHeadingChar"/>
    <w:qFormat/>
    <w:rsid w:val="00236042"/>
    <w:rPr>
      <w:rFonts w:ascii="LM Roman 12" w:hAnsi="LM Roman 12"/>
      <w:sz w:val="22"/>
      <w:szCs w:val="22"/>
    </w:rPr>
  </w:style>
  <w:style w:type="character" w:customStyle="1" w:styleId="ListParagraphChar">
    <w:name w:val="List Paragraph Char"/>
    <w:basedOn w:val="DefaultParagraphFont"/>
    <w:link w:val="ListParagraph"/>
    <w:uiPriority w:val="34"/>
    <w:rsid w:val="00964556"/>
    <w:rPr>
      <w:rFonts w:ascii="LM Roman 12" w:hAnsi="LM Roman 12" w:cs="Mangal"/>
      <w:sz w:val="22"/>
      <w:szCs w:val="24"/>
      <w:lang w:eastAsia="hi-IN" w:bidi="hi-IN"/>
    </w:rPr>
  </w:style>
  <w:style w:type="character" w:customStyle="1" w:styleId="CWSectionChar">
    <w:name w:val="CW Section Char"/>
    <w:basedOn w:val="ListParagraphChar"/>
    <w:link w:val="CWSection"/>
    <w:rsid w:val="00964556"/>
    <w:rPr>
      <w:rFonts w:ascii="LM Roman 12" w:hAnsi="LM Roman 12" w:cs="Mangal"/>
      <w:b/>
      <w:vanish/>
      <w:kern w:val="1"/>
      <w:sz w:val="40"/>
      <w:szCs w:val="40"/>
      <w:lang w:eastAsia="hi-IN" w:bidi="hi-IN"/>
    </w:rPr>
  </w:style>
  <w:style w:type="character" w:customStyle="1" w:styleId="CWSub-sectionHeadingChar">
    <w:name w:val="CW Sub-section Heading Char"/>
    <w:basedOn w:val="DefaultParagraphFont"/>
    <w:link w:val="CWSub-sectionHeading"/>
    <w:rsid w:val="00236042"/>
    <w:rPr>
      <w:rFonts w:ascii="LM Roman 12" w:hAnsi="LM Roman 12"/>
      <w:b/>
      <w:sz w:val="28"/>
      <w:szCs w:val="29"/>
      <w:lang w:eastAsia="hi-IN" w:bidi="hi-IN"/>
    </w:rPr>
  </w:style>
  <w:style w:type="character" w:customStyle="1" w:styleId="CWSub-sub-sectionHeadingChar">
    <w:name w:val="CW Sub-sub-section Heading Char"/>
    <w:basedOn w:val="CWSub-sectionHeadingChar"/>
    <w:link w:val="CWSub-sub-sectionHeading"/>
    <w:rsid w:val="00236042"/>
    <w:rPr>
      <w:rFonts w:ascii="LM Roman 12" w:hAnsi="LM Roman 12"/>
      <w:b/>
      <w:sz w:val="22"/>
      <w:szCs w:val="22"/>
      <w:lang w:eastAsia="hi-IN" w:bidi="hi-IN"/>
    </w:rPr>
  </w:style>
  <w:style w:type="paragraph" w:customStyle="1" w:styleId="CWNumberedSection">
    <w:name w:val="CW Numbered Section"/>
    <w:basedOn w:val="Heading1"/>
    <w:next w:val="CWBody"/>
    <w:link w:val="CWNumberedSectionChar"/>
    <w:autoRedefine/>
    <w:rsid w:val="0031343C"/>
    <w:pPr>
      <w:numPr>
        <w:numId w:val="23"/>
      </w:numPr>
    </w:pPr>
    <w:rPr>
      <w:rFonts w:ascii="LM Roman 12" w:hAnsi="LM Roman 12"/>
      <w:sz w:val="40"/>
    </w:rPr>
  </w:style>
  <w:style w:type="paragraph" w:customStyle="1" w:styleId="CWNumberedSectionHeading">
    <w:name w:val="CW Numbered Section Heading"/>
    <w:basedOn w:val="Heading1"/>
    <w:link w:val="CWNumberedSectionHeadingChar"/>
    <w:qFormat/>
    <w:rsid w:val="00236042"/>
    <w:pPr>
      <w:numPr>
        <w:numId w:val="1"/>
      </w:numPr>
      <w:spacing w:before="480" w:after="240"/>
    </w:pPr>
    <w:rPr>
      <w:rFonts w:ascii="LM Roman 12" w:hAnsi="LM Roman 12"/>
      <w:sz w:val="36"/>
    </w:rPr>
  </w:style>
  <w:style w:type="character" w:customStyle="1" w:styleId="Heading1Char">
    <w:name w:val="Heading 1 Char"/>
    <w:basedOn w:val="DefaultParagraphFont"/>
    <w:link w:val="Heading1"/>
    <w:rsid w:val="0031343C"/>
    <w:rPr>
      <w:rFonts w:ascii="Arial" w:hAnsi="Arial"/>
      <w:b/>
      <w:kern w:val="1"/>
      <w:sz w:val="32"/>
      <w:szCs w:val="32"/>
      <w:lang w:eastAsia="hi-IN" w:bidi="hi-IN"/>
    </w:rPr>
  </w:style>
  <w:style w:type="character" w:customStyle="1" w:styleId="CWNumberedSectionChar">
    <w:name w:val="CW Numbered Section Char"/>
    <w:basedOn w:val="Heading1Char"/>
    <w:link w:val="CWNumberedSection"/>
    <w:rsid w:val="0031343C"/>
    <w:rPr>
      <w:rFonts w:ascii="LM Roman 12" w:hAnsi="LM Roman 12"/>
      <w:b/>
      <w:kern w:val="1"/>
      <w:sz w:val="40"/>
      <w:szCs w:val="32"/>
      <w:lang w:eastAsia="hi-IN" w:bidi="hi-IN"/>
    </w:rPr>
  </w:style>
  <w:style w:type="character" w:customStyle="1" w:styleId="FooterChar">
    <w:name w:val="Footer Char"/>
    <w:basedOn w:val="DefaultParagraphFont"/>
    <w:link w:val="Footer"/>
    <w:uiPriority w:val="99"/>
    <w:rsid w:val="00BA3071"/>
    <w:rPr>
      <w:rFonts w:ascii="LM Roman 12" w:hAnsi="LM Roman 12"/>
      <w:sz w:val="22"/>
      <w:szCs w:val="24"/>
      <w:lang w:eastAsia="hi-IN" w:bidi="hi-IN"/>
    </w:rPr>
  </w:style>
  <w:style w:type="character" w:customStyle="1" w:styleId="CWNumberedSectionHeadingChar">
    <w:name w:val="CW Numbered Section Heading Char"/>
    <w:basedOn w:val="CWNumberedSectionChar"/>
    <w:link w:val="CWNumberedSectionHeading"/>
    <w:rsid w:val="00236042"/>
    <w:rPr>
      <w:rFonts w:ascii="LM Roman 12" w:hAnsi="LM Roman 12"/>
      <w:b/>
      <w:kern w:val="1"/>
      <w:sz w:val="36"/>
      <w:szCs w:val="32"/>
      <w:lang w:eastAsia="hi-IN" w:bidi="hi-IN"/>
    </w:rPr>
  </w:style>
  <w:style w:type="paragraph" w:styleId="NormalWeb">
    <w:name w:val="Normal (Web)"/>
    <w:basedOn w:val="Normal"/>
    <w:uiPriority w:val="99"/>
    <w:semiHidden/>
    <w:unhideWhenUsed/>
    <w:rsid w:val="00673103"/>
    <w:pPr>
      <w:widowControl/>
      <w:suppressAutoHyphens w:val="0"/>
      <w:spacing w:before="100" w:beforeAutospacing="1" w:after="100" w:afterAutospacing="1"/>
    </w:pPr>
    <w:rPr>
      <w:rFonts w:ascii="Times New Roman" w:hAnsi="Times New Roman"/>
      <w:sz w:val="24"/>
      <w:lang w:eastAsia="en-GB" w:bidi="ar-SA"/>
    </w:rPr>
  </w:style>
  <w:style w:type="character" w:styleId="Strong">
    <w:name w:val="Strong"/>
    <w:basedOn w:val="DefaultParagraphFont"/>
    <w:uiPriority w:val="22"/>
    <w:qFormat/>
    <w:rsid w:val="00EC2EB3"/>
    <w:rPr>
      <w:rFonts w:ascii="Garamond" w:hAnsi="Garamond"/>
    </w:rPr>
  </w:style>
  <w:style w:type="character" w:styleId="HTMLCode">
    <w:name w:val="HTML Code"/>
    <w:basedOn w:val="DefaultParagraphFont"/>
    <w:uiPriority w:val="99"/>
    <w:semiHidden/>
    <w:unhideWhenUsed/>
    <w:rsid w:val="00EC2EB3"/>
    <w:rPr>
      <w:rFonts w:ascii="Courier New" w:eastAsia="Times New Roman" w:hAnsi="Courier New" w:cs="Courier New"/>
      <w:sz w:val="20"/>
      <w:szCs w:val="20"/>
    </w:rPr>
  </w:style>
  <w:style w:type="paragraph" w:customStyle="1" w:styleId="p1">
    <w:name w:val="p1"/>
    <w:basedOn w:val="Normal"/>
    <w:rsid w:val="004344E0"/>
    <w:pPr>
      <w:widowControl/>
      <w:suppressAutoHyphens w:val="0"/>
    </w:pPr>
    <w:rPr>
      <w:rFonts w:ascii="Helvetica" w:hAnsi="Helvetica"/>
      <w:color w:val="000000"/>
      <w:sz w:val="16"/>
      <w:szCs w:val="16"/>
      <w:lang w:eastAsia="en-GB" w:bidi="ar-SA"/>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ascii="LM Roman 12" w:hAnsi="LM Roman 12" w:cs="Mangal"/>
      <w:szCs w:val="18"/>
      <w:lang w:eastAsia="hi-IN" w:bidi="hi-IN"/>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2391537">
      <w:bodyDiv w:val="1"/>
      <w:marLeft w:val="0"/>
      <w:marRight w:val="0"/>
      <w:marTop w:val="0"/>
      <w:marBottom w:val="0"/>
      <w:divBdr>
        <w:top w:val="none" w:sz="0" w:space="0" w:color="auto"/>
        <w:left w:val="none" w:sz="0" w:space="0" w:color="auto"/>
        <w:bottom w:val="none" w:sz="0" w:space="0" w:color="auto"/>
        <w:right w:val="none" w:sz="0" w:space="0" w:color="auto"/>
      </w:divBdr>
      <w:divsChild>
        <w:div w:id="2046371418">
          <w:marLeft w:val="0"/>
          <w:marRight w:val="0"/>
          <w:marTop w:val="0"/>
          <w:marBottom w:val="0"/>
          <w:divBdr>
            <w:top w:val="none" w:sz="0" w:space="0" w:color="auto"/>
            <w:left w:val="none" w:sz="0" w:space="0" w:color="auto"/>
            <w:bottom w:val="none" w:sz="0" w:space="0" w:color="auto"/>
            <w:right w:val="none" w:sz="0" w:space="0" w:color="auto"/>
          </w:divBdr>
        </w:div>
        <w:div w:id="1779369875">
          <w:marLeft w:val="0"/>
          <w:marRight w:val="0"/>
          <w:marTop w:val="0"/>
          <w:marBottom w:val="0"/>
          <w:divBdr>
            <w:top w:val="none" w:sz="0" w:space="0" w:color="auto"/>
            <w:left w:val="none" w:sz="0" w:space="0" w:color="auto"/>
            <w:bottom w:val="none" w:sz="0" w:space="0" w:color="auto"/>
            <w:right w:val="none" w:sz="0" w:space="0" w:color="auto"/>
          </w:divBdr>
        </w:div>
      </w:divsChild>
    </w:div>
    <w:div w:id="308633301">
      <w:bodyDiv w:val="1"/>
      <w:marLeft w:val="0"/>
      <w:marRight w:val="0"/>
      <w:marTop w:val="0"/>
      <w:marBottom w:val="0"/>
      <w:divBdr>
        <w:top w:val="none" w:sz="0" w:space="0" w:color="auto"/>
        <w:left w:val="none" w:sz="0" w:space="0" w:color="auto"/>
        <w:bottom w:val="none" w:sz="0" w:space="0" w:color="auto"/>
        <w:right w:val="none" w:sz="0" w:space="0" w:color="auto"/>
      </w:divBdr>
    </w:div>
    <w:div w:id="1487893264">
      <w:bodyDiv w:val="1"/>
      <w:marLeft w:val="0"/>
      <w:marRight w:val="0"/>
      <w:marTop w:val="0"/>
      <w:marBottom w:val="0"/>
      <w:divBdr>
        <w:top w:val="none" w:sz="0" w:space="0" w:color="auto"/>
        <w:left w:val="none" w:sz="0" w:space="0" w:color="auto"/>
        <w:bottom w:val="none" w:sz="0" w:space="0" w:color="auto"/>
        <w:right w:val="none" w:sz="0" w:space="0" w:color="auto"/>
      </w:divBdr>
    </w:div>
    <w:div w:id="174248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brary.bath.ac.uk/referencing/plagiarism" TargetMode="External"/><Relationship Id="rId18" Type="http://schemas.openxmlformats.org/officeDocument/2006/relationships/hyperlink" Target="https://library.bath.ac.uk/referencing/plagiarism" TargetMode="External"/><Relationship Id="rId26" Type="http://schemas.openxmlformats.org/officeDocument/2006/relationships/hyperlink" Target="https://www.bath.ac.uk/guides/disability-access-plans-dap/" TargetMode="External"/><Relationship Id="rId3" Type="http://schemas.openxmlformats.org/officeDocument/2006/relationships/customXml" Target="../customXml/item3.xml"/><Relationship Id="rId21" Type="http://schemas.openxmlformats.org/officeDocument/2006/relationships/hyperlink" Target="https://copilot.cloud.microsoft/" TargetMode="External"/><Relationship Id="rId7" Type="http://schemas.openxmlformats.org/officeDocument/2006/relationships/settings" Target="settings.xml"/><Relationship Id="rId12" Type="http://schemas.openxmlformats.org/officeDocument/2006/relationships/hyperlink" Target="https://www.thestudentsurvey.com/" TargetMode="External"/><Relationship Id="rId17" Type="http://schemas.openxmlformats.org/officeDocument/2006/relationships/hyperlink" Target="https://copilot.cloud.microsoft/" TargetMode="External"/><Relationship Id="rId25" Type="http://schemas.openxmlformats.org/officeDocument/2006/relationships/hyperlink" Target="https://www.bath.ac.uk/campaigns/academic-integrity-training-and-test/" TargetMode="External"/><Relationship Id="rId2" Type="http://schemas.openxmlformats.org/officeDocument/2006/relationships/customXml" Target="../customXml/item2.xml"/><Relationship Id="rId16" Type="http://schemas.openxmlformats.org/officeDocument/2006/relationships/hyperlink" Target="https://library.bath.ac.uk/referencing/new-to-referencing" TargetMode="External"/><Relationship Id="rId20" Type="http://schemas.openxmlformats.org/officeDocument/2006/relationships/hyperlink" Target="https://library.bath.ac.uk/referencing/plagiarism" TargetMode="External"/><Relationship Id="rId29" Type="http://schemas.openxmlformats.org/officeDocument/2006/relationships/hyperlink" Target="https://www.bath.ac.uk/guides/accessing-adjustments-as-a-disabled-stud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brary.bath.ac.uk/referencing/plagiarism" TargetMode="External"/><Relationship Id="rId24" Type="http://schemas.openxmlformats.org/officeDocument/2006/relationships/hyperlink" Target="https://unihub.bath.ac.uk/s/myskills/Workflows/Detail/264"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library.bath.ac.uk/referencing/plagiarism" TargetMode="External"/><Relationship Id="rId23" Type="http://schemas.openxmlformats.org/officeDocument/2006/relationships/hyperlink" Target="https://library.bath.ac.uk/referencing/plagiarism" TargetMode="External"/><Relationship Id="rId28" Type="http://schemas.openxmlformats.org/officeDocument/2006/relationships/hyperlink" Target="https://www.bath.ac.uk/guides/disability-access-plans-dap/" TargetMode="External"/><Relationship Id="rId10" Type="http://schemas.openxmlformats.org/officeDocument/2006/relationships/endnotes" Target="endnotes.xml"/><Relationship Id="rId19" Type="http://schemas.openxmlformats.org/officeDocument/2006/relationships/hyperlink" Target="https://unihub.bath.ac.uk/s/myskills/Workflows/Detail/264"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ath.ac.uk/guides/academic-misconduct/" TargetMode="External"/><Relationship Id="rId22" Type="http://schemas.openxmlformats.org/officeDocument/2006/relationships/hyperlink" Target="https://library.bath.ac.uk/referencing/plagiarism" TargetMode="External"/><Relationship Id="rId27" Type="http://schemas.openxmlformats.org/officeDocument/2006/relationships/hyperlink" Target="mailto:mapfn@bath.ac.uk" TargetMode="External"/><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B\Desktop\Universal%20Coursework%20Specs\CMXXXXX%20-%20CW1%20-%20Universal%20Coursework%20Specifications%202022-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a509a3a-0915-4c80-9f4e-742c44238394">
      <Terms xmlns="http://schemas.microsoft.com/office/infopath/2007/PartnerControls"/>
    </lcf76f155ced4ddcb4097134ff3c332f>
    <TaxCatchAll xmlns="7baf63a6-8159-4531-922f-8d695af1915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C9FC82087A1C459D9502F96153E2C2" ma:contentTypeVersion="18" ma:contentTypeDescription="Create a new document." ma:contentTypeScope="" ma:versionID="22fa19cd44286a1abc03281a2c2a3a90">
  <xsd:schema xmlns:xsd="http://www.w3.org/2001/XMLSchema" xmlns:xs="http://www.w3.org/2001/XMLSchema" xmlns:p="http://schemas.microsoft.com/office/2006/metadata/properties" xmlns:ns2="5a509a3a-0915-4c80-9f4e-742c44238394" xmlns:ns3="2bd0ae51-9a62-42b5-9f64-f75782b6a04b" xmlns:ns4="7baf63a6-8159-4531-922f-8d695af1915f" targetNamespace="http://schemas.microsoft.com/office/2006/metadata/properties" ma:root="true" ma:fieldsID="fb4b3add9cf003303baf5ec2344a8f63" ns2:_="" ns3:_="" ns4:_="">
    <xsd:import namespace="5a509a3a-0915-4c80-9f4e-742c44238394"/>
    <xsd:import namespace="2bd0ae51-9a62-42b5-9f64-f75782b6a04b"/>
    <xsd:import namespace="7baf63a6-8159-4531-922f-8d695af1915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AutoTags"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509a3a-0915-4c80-9f4e-742c442383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5693718-8356-48ba-866a-85db3a9efc2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0ae51-9a62-42b5-9f64-f75782b6a04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af63a6-8159-4531-922f-8d695af1915f"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c9c62a-5611-44b4-99e8-556a33b8e957}" ma:internalName="TaxCatchAll" ma:showField="CatchAllData" ma:web="2bd0ae51-9a62-42b5-9f64-f75782b6a0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87B5B3-849F-4E88-8222-D6D9F6DE9B41}">
  <ds:schemaRefs>
    <ds:schemaRef ds:uri="http://schemas.microsoft.com/sharepoint/v3/contenttype/forms"/>
  </ds:schemaRefs>
</ds:datastoreItem>
</file>

<file path=customXml/itemProps2.xml><?xml version="1.0" encoding="utf-8"?>
<ds:datastoreItem xmlns:ds="http://schemas.openxmlformats.org/officeDocument/2006/customXml" ds:itemID="{E4D1275B-4DBF-47C2-9FBE-E319F1DB6D7E}">
  <ds:schemaRefs>
    <ds:schemaRef ds:uri="http://schemas.microsoft.com/office/2006/metadata/properties"/>
    <ds:schemaRef ds:uri="http://schemas.microsoft.com/office/infopath/2007/PartnerControls"/>
    <ds:schemaRef ds:uri="5a509a3a-0915-4c80-9f4e-742c44238394"/>
    <ds:schemaRef ds:uri="7baf63a6-8159-4531-922f-8d695af1915f"/>
  </ds:schemaRefs>
</ds:datastoreItem>
</file>

<file path=customXml/itemProps3.xml><?xml version="1.0" encoding="utf-8"?>
<ds:datastoreItem xmlns:ds="http://schemas.openxmlformats.org/officeDocument/2006/customXml" ds:itemID="{7431178D-2D84-4A2F-9DF9-630DB5D61D75}">
  <ds:schemaRefs>
    <ds:schemaRef ds:uri="http://schemas.openxmlformats.org/officeDocument/2006/bibliography"/>
  </ds:schemaRefs>
</ds:datastoreItem>
</file>

<file path=customXml/itemProps4.xml><?xml version="1.0" encoding="utf-8"?>
<ds:datastoreItem xmlns:ds="http://schemas.openxmlformats.org/officeDocument/2006/customXml" ds:itemID="{3A1FBDF1-CA22-4AAA-AD35-89A93C7AE9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509a3a-0915-4c80-9f4e-742c44238394"/>
    <ds:schemaRef ds:uri="2bd0ae51-9a62-42b5-9f64-f75782b6a04b"/>
    <ds:schemaRef ds:uri="7baf63a6-8159-4531-922f-8d695af191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C:\Users\JB\Desktop\Universal Coursework Specs\CMXXXXX - CW1 - Universal Coursework Specifications 2022-23.dotx</Template>
  <TotalTime>174</TotalTime>
  <Pages>6</Pages>
  <Words>2478</Words>
  <Characters>14131</Characters>
  <Application>Microsoft Office Word</Application>
  <DocSecurity>0</DocSecurity>
  <Lines>117</Lines>
  <Paragraphs>33</Paragraphs>
  <ScaleCrop>false</ScaleCrop>
  <Company>University of Bath</Company>
  <LinksUpToDate>false</LinksUpToDate>
  <CharactersWithSpaces>16576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CM52055 Coursework Specification: Data Science Project (2026-27)</dc:title>
  <dc:subject/>
  <dc:creator>JB</dc:creator>
  <cp:keywords/>
  <cp:lastModifiedBy>Moody Alam</cp:lastModifiedBy>
  <cp:revision>213</cp:revision>
  <cp:lastPrinted>2023-01-17T16:38:00Z</cp:lastPrinted>
  <dcterms:created xsi:type="dcterms:W3CDTF">2025-10-17T09:42:00Z</dcterms:created>
  <dcterms:modified xsi:type="dcterms:W3CDTF">2026-10-18T20:52:00Z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0x01010091C9FC82087A1C459D9502F96153E2C2</vt:lpwstr>
  </property>
  <property fmtid="{D5CDD505-2E9C-101B-9397-08002B2CF9AE}" pid="3" name="MediaServiceImageTags">
    <vt:lpwstr/>
  </property>
</Properties>
</file>